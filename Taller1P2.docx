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77777777" w:rsidR="002433D4" w:rsidRPr="007E3B97" w:rsidRDefault="002433D4" w:rsidP="001940AE">
            <w:pPr>
              <w:rPr>
                <w:rFonts w:cs="Calibri"/>
              </w:rPr>
            </w:pP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41545B0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III</w:t>
            </w:r>
            <w:r w:rsidR="00CC1856">
              <w:rPr>
                <w:rFonts w:cs="Calibri"/>
              </w:rPr>
              <w:t xml:space="preserve"> (</w:t>
            </w:r>
            <w:r w:rsidR="004C21EE">
              <w:rPr>
                <w:rFonts w:eastAsiaTheme="minorHAnsi" w:cs="Calibri"/>
              </w:rPr>
              <w:t>V</w:t>
            </w:r>
            <w:r w:rsidR="00CC1856" w:rsidRPr="00C46363">
              <w:rPr>
                <w:rFonts w:eastAsiaTheme="minorHAnsi" w:cs="Calibri"/>
              </w:rPr>
              <w:t>isión por computador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77777777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>Oscar Eduardo Ortiz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6DCE74CF" w:rsidR="004E30D0" w:rsidRPr="007E3B97" w:rsidRDefault="00515B21" w:rsidP="00E66D25">
            <w:pPr>
              <w:rPr>
                <w:rFonts w:cs="Calibri"/>
              </w:rPr>
            </w:pPr>
            <w:r>
              <w:rPr>
                <w:rFonts w:cs="Calibri"/>
              </w:rPr>
              <w:t xml:space="preserve">Jueves 7:45 pm </w:t>
            </w:r>
            <w:r w:rsidR="00BE17F9">
              <w:rPr>
                <w:rFonts w:cs="Calibri"/>
              </w:rPr>
              <w:t>–</w:t>
            </w:r>
            <w:r>
              <w:rPr>
                <w:rFonts w:cs="Calibri"/>
              </w:rPr>
              <w:t xml:space="preserve"> </w:t>
            </w:r>
            <w:r w:rsidR="00BE17F9">
              <w:rPr>
                <w:rFonts w:cs="Calibri"/>
              </w:rPr>
              <w:t>10:00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77777777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6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3F5A4180" w:rsidR="001008BF" w:rsidRPr="006D2E4D" w:rsidRDefault="00C76728" w:rsidP="006D2E4D">
            <w:pPr>
              <w:pStyle w:val="Ttulo7"/>
              <w:jc w:val="center"/>
              <w:outlineLvl w:val="6"/>
              <w:rPr>
                <w:rFonts w:cs="Times New Roman"/>
              </w:rPr>
            </w:pPr>
            <w:r>
              <w:t>TALLER DE CLASE</w:t>
            </w:r>
          </w:p>
        </w:tc>
      </w:tr>
      <w:tr w:rsidR="001008BF" w:rsidRPr="00C94A42" w14:paraId="4DB0BEC6" w14:textId="77777777" w:rsidTr="00BF6FB8">
        <w:tc>
          <w:tcPr>
            <w:tcW w:w="9776" w:type="dxa"/>
          </w:tcPr>
          <w:p w14:paraId="6B26E6E4" w14:textId="1F45EC56" w:rsidR="00FF0A7A" w:rsidRPr="001B6EF4" w:rsidRDefault="00FF0A7A" w:rsidP="001B6EF4">
            <w:pPr>
              <w:rPr>
                <w:lang w:val="es-CO"/>
              </w:rPr>
            </w:pPr>
          </w:p>
          <w:p w14:paraId="79008AB7" w14:textId="5C68963A" w:rsidR="00E71237" w:rsidRDefault="00E71237" w:rsidP="00E71237">
            <w:pPr>
              <w:pStyle w:val="Ttulo1"/>
              <w:outlineLvl w:val="0"/>
              <w:rPr>
                <w:rFonts w:eastAsiaTheme="minorHAnsi"/>
              </w:rPr>
            </w:pPr>
            <w:r>
              <w:rPr>
                <w:rFonts w:eastAsiaTheme="minorHAnsi"/>
              </w:rPr>
              <w:t>SEGUNDA PARTE DEL TALLER</w:t>
            </w:r>
          </w:p>
          <w:p w14:paraId="588863CD" w14:textId="1BC37B76" w:rsidR="00673489" w:rsidRDefault="00673489" w:rsidP="00E71237">
            <w:pPr>
              <w:rPr>
                <w:lang w:val="es-CO"/>
              </w:rPr>
            </w:pPr>
          </w:p>
          <w:p w14:paraId="35641B9C" w14:textId="5193D401" w:rsidR="00491876" w:rsidRPr="00491876" w:rsidRDefault="00491876" w:rsidP="00E71237">
            <w:pPr>
              <w:rPr>
                <w:lang w:val="es-CO"/>
              </w:rPr>
            </w:pPr>
            <w:r w:rsidRPr="00491876">
              <w:rPr>
                <w:lang w:val="es-CO"/>
              </w:rPr>
              <w:t>Jupyter es un editor d</w:t>
            </w:r>
            <w:r>
              <w:rPr>
                <w:lang w:val="es-CO"/>
              </w:rPr>
              <w:t xml:space="preserve">e trabajo, </w:t>
            </w:r>
            <w:r w:rsidR="00CB413B">
              <w:rPr>
                <w:lang w:val="es-CO"/>
              </w:rPr>
              <w:t xml:space="preserve">para Python, C++, C#, Lua, Sql, R, </w:t>
            </w:r>
            <w:r w:rsidR="00A02100">
              <w:rPr>
                <w:lang w:val="es-CO"/>
              </w:rPr>
              <w:t>y demás complementos para trabajar, los tipo de archivos que se generan</w:t>
            </w:r>
            <w:r w:rsidR="004D32FE">
              <w:rPr>
                <w:lang w:val="es-CO"/>
              </w:rPr>
              <w:t xml:space="preserve"> </w:t>
            </w:r>
            <w:r w:rsidR="00023052">
              <w:rPr>
                <w:lang w:val="es-CO"/>
              </w:rPr>
              <w:t>(*.</w:t>
            </w:r>
            <w:r w:rsidR="004D32FE" w:rsidRPr="004D32FE">
              <w:rPr>
                <w:lang w:val="es-CO"/>
              </w:rPr>
              <w:t>ipynb</w:t>
            </w:r>
            <w:r w:rsidR="00023052">
              <w:rPr>
                <w:lang w:val="es-CO"/>
              </w:rPr>
              <w:t>)</w:t>
            </w:r>
            <w:r w:rsidR="00D25E9C">
              <w:rPr>
                <w:lang w:val="es-CO"/>
              </w:rPr>
              <w:t>.</w:t>
            </w:r>
          </w:p>
          <w:p w14:paraId="76E23ABC" w14:textId="5C66246D" w:rsidR="003A569A" w:rsidRDefault="003A569A" w:rsidP="003A569A">
            <w:pPr>
              <w:rPr>
                <w:lang w:val="es-CO"/>
              </w:rPr>
            </w:pPr>
          </w:p>
          <w:p w14:paraId="559062E8" w14:textId="4598674A" w:rsidR="00BC17A0" w:rsidRDefault="00BC17A0" w:rsidP="003A569A">
            <w:pPr>
              <w:rPr>
                <w:b/>
                <w:bCs/>
                <w:lang w:val="es-CO"/>
              </w:rPr>
            </w:pPr>
            <w:r>
              <w:rPr>
                <w:lang w:val="es-CO"/>
              </w:rPr>
              <w:t xml:space="preserve">En Jupyter puede hacerlo </w:t>
            </w:r>
            <w:r w:rsidR="0043716B">
              <w:rPr>
                <w:lang w:val="es-CO"/>
              </w:rPr>
              <w:t xml:space="preserve">según el caso, darle </w:t>
            </w:r>
            <w:r w:rsidR="0043716B" w:rsidRPr="0043716B">
              <w:rPr>
                <w:b/>
                <w:bCs/>
                <w:lang w:val="es-CO"/>
              </w:rPr>
              <w:t>Ctrl + Enter</w:t>
            </w:r>
            <w:r w:rsidR="0043716B">
              <w:rPr>
                <w:lang w:val="es-CO"/>
              </w:rPr>
              <w:t xml:space="preserve"> o ir a la flecha de </w:t>
            </w:r>
            <w:r w:rsidR="0043716B" w:rsidRPr="0043716B">
              <w:rPr>
                <w:b/>
                <w:bCs/>
                <w:lang w:val="es-CO"/>
              </w:rPr>
              <w:t>RUN</w:t>
            </w:r>
          </w:p>
          <w:p w14:paraId="21CDB41C" w14:textId="71DBA85A" w:rsidR="0043716B" w:rsidRPr="00491876" w:rsidRDefault="00C063A2" w:rsidP="003A569A">
            <w:pPr>
              <w:rPr>
                <w:lang w:val="es-CO"/>
              </w:rPr>
            </w:pPr>
            <w:r>
              <w:rPr>
                <w:lang w:val="es-CO"/>
              </w:rPr>
              <w:t xml:space="preserve">En este ejemplo utilizar cualquier cosa familiar, fotografía de ustedes, </w:t>
            </w:r>
            <w:r w:rsidR="00B75C3B">
              <w:rPr>
                <w:lang w:val="es-CO"/>
              </w:rPr>
              <w:t>su novi@.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828"/>
            </w:tblGrid>
            <w:tr w:rsidR="003A569A" w:rsidRPr="0043716B" w14:paraId="393978CC" w14:textId="77777777" w:rsidTr="001543BC">
              <w:tc>
                <w:tcPr>
                  <w:tcW w:w="8828" w:type="dxa"/>
                </w:tcPr>
                <w:p w14:paraId="5FF4464A" w14:textId="599644E7" w:rsidR="003A569A" w:rsidRPr="0043716B" w:rsidRDefault="00491876" w:rsidP="003A569A">
                  <w:pPr>
                    <w:rPr>
                      <w:lang w:val="es-CO"/>
                    </w:rPr>
                  </w:pPr>
                  <w:r w:rsidRPr="0043716B">
                    <w:rPr>
                      <w:lang w:val="es-CO"/>
                    </w:rPr>
                    <w:t>(</w:t>
                  </w:r>
                  <w:r w:rsidR="003A569A" w:rsidRPr="0043716B">
                    <w:rPr>
                      <w:lang w:val="es-CO"/>
                    </w:rPr>
                    <w:t>Jupyter</w:t>
                  </w:r>
                  <w:r w:rsidRPr="0043716B">
                    <w:rPr>
                      <w:lang w:val="es-CO"/>
                    </w:rPr>
                    <w:t xml:space="preserve">) </w:t>
                  </w:r>
                </w:p>
              </w:tc>
            </w:tr>
            <w:tr w:rsidR="003A569A" w:rsidRPr="00262E73" w14:paraId="4F8D7314" w14:textId="77777777" w:rsidTr="001543BC">
              <w:tc>
                <w:tcPr>
                  <w:tcW w:w="8828" w:type="dxa"/>
                </w:tcPr>
                <w:p w14:paraId="4DDD55F8" w14:textId="77777777" w:rsidR="00755D00" w:rsidRPr="00755D00" w:rsidRDefault="00755D00" w:rsidP="00755D00">
                  <w:pPr>
                    <w:rPr>
                      <w:lang w:val="en-US"/>
                    </w:rPr>
                  </w:pPr>
                  <w:r w:rsidRPr="00755D00">
                    <w:rPr>
                      <w:lang w:val="en-US"/>
                    </w:rPr>
                    <w:t>import cv2 #OpenCV</w:t>
                  </w:r>
                </w:p>
                <w:p w14:paraId="3F37DBF1" w14:textId="77777777" w:rsidR="00755D00" w:rsidRPr="00755D00" w:rsidRDefault="00755D00" w:rsidP="00755D00">
                  <w:pPr>
                    <w:rPr>
                      <w:lang w:val="en-US"/>
                    </w:rPr>
                  </w:pPr>
                  <w:r w:rsidRPr="00755D00">
                    <w:rPr>
                      <w:lang w:val="en-US"/>
                    </w:rPr>
                    <w:t>import numpy as np</w:t>
                  </w:r>
                </w:p>
                <w:p w14:paraId="5CFD8604" w14:textId="77777777" w:rsidR="00755D00" w:rsidRPr="00755D00" w:rsidRDefault="00755D00" w:rsidP="00755D00">
                  <w:pPr>
                    <w:rPr>
                      <w:lang w:val="en-US"/>
                    </w:rPr>
                  </w:pPr>
                  <w:r w:rsidRPr="00755D00">
                    <w:rPr>
                      <w:lang w:val="en-US"/>
                    </w:rPr>
                    <w:t>import matplotlib.pyplot as plt</w:t>
                  </w:r>
                </w:p>
                <w:p w14:paraId="6CDC03DF" w14:textId="050B1CA7" w:rsidR="00491876" w:rsidRPr="00491876" w:rsidRDefault="00755D00" w:rsidP="00755D00">
                  <w:pPr>
                    <w:rPr>
                      <w:lang w:val="en-US"/>
                    </w:rPr>
                  </w:pPr>
                  <w:r w:rsidRPr="00755D00">
                    <w:rPr>
                      <w:lang w:val="en-US"/>
                    </w:rPr>
                    <w:t>from PIL import Image</w:t>
                  </w:r>
                </w:p>
              </w:tc>
            </w:tr>
            <w:tr w:rsidR="00BC17A0" w:rsidRPr="00262E73" w14:paraId="58CA4D3A" w14:textId="77777777" w:rsidTr="001543BC">
              <w:tc>
                <w:tcPr>
                  <w:tcW w:w="8828" w:type="dxa"/>
                </w:tcPr>
                <w:p w14:paraId="35354CA6" w14:textId="60FB2576" w:rsidR="00BC17A0" w:rsidRPr="00755D00" w:rsidRDefault="00BC17A0" w:rsidP="00755D00">
                  <w:pPr>
                    <w:rPr>
                      <w:lang w:val="en-US"/>
                    </w:rPr>
                  </w:pPr>
                  <w:r w:rsidRPr="00BC17A0">
                    <w:rPr>
                      <w:lang w:val="en-US"/>
                    </w:rPr>
                    <w:t>imagen = cv2.imread('Tom.jpg')</w:t>
                  </w:r>
                </w:p>
              </w:tc>
            </w:tr>
            <w:tr w:rsidR="00FA7683" w:rsidRPr="00491876" w14:paraId="0841D7A3" w14:textId="77777777" w:rsidTr="001543BC">
              <w:tc>
                <w:tcPr>
                  <w:tcW w:w="8828" w:type="dxa"/>
                </w:tcPr>
                <w:p w14:paraId="44DA5D80" w14:textId="552FAA5D" w:rsidR="00FA7683" w:rsidRPr="00BC17A0" w:rsidRDefault="0042589D" w:rsidP="00755D00">
                  <w:pPr>
                    <w:rPr>
                      <w:lang w:val="en-US"/>
                    </w:rPr>
                  </w:pPr>
                  <w:r w:rsidRPr="0042589D">
                    <w:rPr>
                      <w:lang w:val="en-US"/>
                    </w:rPr>
                    <w:t>Imagen</w:t>
                  </w:r>
                </w:p>
              </w:tc>
            </w:tr>
            <w:tr w:rsidR="0042589D" w:rsidRPr="00491876" w14:paraId="4FF9C79E" w14:textId="77777777" w:rsidTr="001543BC">
              <w:tc>
                <w:tcPr>
                  <w:tcW w:w="8828" w:type="dxa"/>
                </w:tcPr>
                <w:p w14:paraId="1C124C4E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lang w:val="en-US"/>
                    </w:rPr>
                    <w:t xml:space="preserve">(salida) </w:t>
                  </w:r>
                  <w:r>
                    <w:rPr>
                      <w:color w:val="000000"/>
                      <w:sz w:val="21"/>
                      <w:szCs w:val="21"/>
                    </w:rPr>
                    <w:t>array([[[ 83,  94, 121],</w:t>
                  </w:r>
                </w:p>
                <w:p w14:paraId="05061399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[ 83,  94, 121],</w:t>
                  </w:r>
                </w:p>
                <w:p w14:paraId="552A7E17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[ 82,  93, 120],</w:t>
                  </w:r>
                </w:p>
                <w:p w14:paraId="5A342A52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...,</w:t>
                  </w:r>
                </w:p>
                <w:p w14:paraId="1E487032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[ 84,  88, 106],</w:t>
                  </w:r>
                </w:p>
                <w:p w14:paraId="5C04F0EC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[ 84,  88, 106],</w:t>
                  </w:r>
                </w:p>
                <w:p w14:paraId="449B87DE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[ 83,  87, 105]],</w:t>
                  </w:r>
                </w:p>
                <w:p w14:paraId="1DB82C56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D89AD2B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[[ 83,  94, 121],</w:t>
                  </w:r>
                </w:p>
                <w:p w14:paraId="65C520DD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[ 83,  94, 121],</w:t>
                  </w:r>
                </w:p>
                <w:p w14:paraId="568A9ABF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[ 82,  93, 120],</w:t>
                  </w:r>
                </w:p>
                <w:p w14:paraId="1E5F70C6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lastRenderedPageBreak/>
                    <w:t xml:space="preserve">        ...,</w:t>
                  </w:r>
                </w:p>
                <w:p w14:paraId="4E76182C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[ 84,  88, 106],</w:t>
                  </w:r>
                </w:p>
                <w:p w14:paraId="236FE4C4" w14:textId="0863800F" w:rsidR="001B6EF4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noProof/>
                      <w:lang w:eastAsia="es-ES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[ 84,  88, 106],</w:t>
                  </w:r>
                </w:p>
                <w:p w14:paraId="06ACD2BE" w14:textId="08268D61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[ 83,  87, 105]],</w:t>
                  </w:r>
                </w:p>
                <w:p w14:paraId="6C348667" w14:textId="2D79D030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6151E25" w14:textId="33624535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3324DAD" w14:textId="5C05D952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noProof/>
                      <w:lang w:val="es-ES" w:eastAsia="es-ES"/>
                    </w:rPr>
                    <w:drawing>
                      <wp:anchor distT="0" distB="0" distL="114300" distR="114300" simplePos="0" relativeHeight="251658240" behindDoc="0" locked="0" layoutInCell="1" allowOverlap="1" wp14:anchorId="628CFE7B" wp14:editId="30C3D80E">
                        <wp:simplePos x="0" y="0"/>
                        <wp:positionH relativeFrom="column">
                          <wp:posOffset>212090</wp:posOffset>
                        </wp:positionH>
                        <wp:positionV relativeFrom="paragraph">
                          <wp:posOffset>50165</wp:posOffset>
                        </wp:positionV>
                        <wp:extent cx="5163407" cy="4333875"/>
                        <wp:effectExtent l="0" t="0" r="0" b="0"/>
                        <wp:wrapNone/>
                        <wp:docPr id="9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4122" b="3153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163407" cy="43338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1BDAD6B1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56B0CE8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6DAFA7E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79C8A849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1ECE3AB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7E6E75F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046EF99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0C626A05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68A0674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D85E534" w14:textId="254E28CC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4B6BA75" w14:textId="530635FC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11BE7AE" w14:textId="0FA33F21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0693DB80" w14:textId="7EC60893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71587671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9C4CF0D" w14:textId="33D16896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E480542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BFE7F27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D60F4A1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4C83D791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F070E4E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CBC88CC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7D8D85F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4982DDFB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5EB1875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07162E0E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78F171A0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1A0FD36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C8AB815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0C4C590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07DBE72E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A40763A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604507C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5E906E7A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B9588E6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2B1B32D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598149D1" w14:textId="7D3C13B8" w:rsidR="0042589D" w:rsidRPr="0042589D" w:rsidRDefault="0042589D" w:rsidP="00755D00">
                  <w:pPr>
                    <w:rPr>
                      <w:lang w:val="en-US"/>
                    </w:rPr>
                  </w:pPr>
                </w:p>
              </w:tc>
            </w:tr>
            <w:tr w:rsidR="0042589D" w:rsidRPr="00491876" w14:paraId="2DB27F33" w14:textId="77777777" w:rsidTr="001543BC">
              <w:tc>
                <w:tcPr>
                  <w:tcW w:w="8828" w:type="dxa"/>
                </w:tcPr>
                <w:p w14:paraId="0D9F2747" w14:textId="1E6CE6ED" w:rsidR="0042589D" w:rsidRPr="0042589D" w:rsidRDefault="003B1D2B" w:rsidP="00755D00">
                  <w:pPr>
                    <w:rPr>
                      <w:lang w:val="en-US"/>
                    </w:rPr>
                  </w:pPr>
                  <w:r w:rsidRPr="003B1D2B">
                    <w:rPr>
                      <w:lang w:val="en-US"/>
                    </w:rPr>
                    <w:lastRenderedPageBreak/>
                    <w:t>type(imagen)</w:t>
                  </w:r>
                </w:p>
              </w:tc>
            </w:tr>
            <w:tr w:rsidR="003B1D2B" w:rsidRPr="00491876" w14:paraId="6A0D89B3" w14:textId="77777777" w:rsidTr="001543BC">
              <w:tc>
                <w:tcPr>
                  <w:tcW w:w="8828" w:type="dxa"/>
                </w:tcPr>
                <w:p w14:paraId="2E43585E" w14:textId="77777777" w:rsidR="003B1D2B" w:rsidRPr="003B1D2B" w:rsidRDefault="003B1D2B" w:rsidP="003B1D2B">
                  <w:pPr>
                    <w:pStyle w:val="HTMLconformatoprevio"/>
                    <w:wordWrap w:val="0"/>
                    <w:spacing w:line="291" w:lineRule="atLeast"/>
                    <w:textAlignment w:val="baseline"/>
                    <w:rPr>
                      <w:color w:val="000000"/>
                    </w:rPr>
                  </w:pPr>
                  <w:r>
                    <w:rPr>
                      <w:lang w:val="en-US"/>
                    </w:rPr>
                    <w:t xml:space="preserve">(salida) </w:t>
                  </w:r>
                  <w:r w:rsidRPr="003B1D2B">
                    <w:rPr>
                      <w:color w:val="000000"/>
                    </w:rPr>
                    <w:t>numpy.ndarray</w:t>
                  </w:r>
                </w:p>
                <w:p w14:paraId="378E52DC" w14:textId="3383FE25" w:rsidR="003B1D2B" w:rsidRPr="003B1D2B" w:rsidRDefault="003B1D2B" w:rsidP="003B1D2B">
                  <w:pPr>
                    <w:widowControl/>
                    <w:shd w:val="clear" w:color="auto" w:fill="FFFFFF"/>
                    <w:spacing w:before="0" w:after="0" w:line="291" w:lineRule="atLeast"/>
                    <w:jc w:val="right"/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s-CO" w:eastAsia="es-CO"/>
                    </w:rPr>
                  </w:pPr>
                  <w:r w:rsidRPr="003B1D2B"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s-CO" w:eastAsia="es-CO"/>
                    </w:rPr>
                    <w:t>In [6]:</w:t>
                  </w:r>
                </w:p>
              </w:tc>
            </w:tr>
            <w:tr w:rsidR="003B1D2B" w:rsidRPr="00491876" w14:paraId="5D7E6BF8" w14:textId="77777777" w:rsidTr="001543BC">
              <w:tc>
                <w:tcPr>
                  <w:tcW w:w="8828" w:type="dxa"/>
                </w:tcPr>
                <w:p w14:paraId="76600A77" w14:textId="4956B7E8" w:rsidR="003B1D2B" w:rsidRPr="00C063A2" w:rsidRDefault="003B1D2B" w:rsidP="003B1D2B">
                  <w:pPr>
                    <w:pStyle w:val="HTMLconformatoprevio"/>
                    <w:wordWrap w:val="0"/>
                    <w:spacing w:line="291" w:lineRule="atLeast"/>
                    <w:textAlignment w:val="baseline"/>
                    <w:rPr>
                      <w:rFonts w:asciiTheme="minorHAnsi" w:hAnsiTheme="minorHAnsi" w:cstheme="minorHAnsi"/>
                      <w:lang w:val="en-US"/>
                    </w:rPr>
                  </w:pPr>
                  <w:r w:rsidRPr="00C063A2">
                    <w:rPr>
                      <w:rFonts w:asciiTheme="minorHAnsi" w:hAnsiTheme="minorHAnsi" w:cstheme="minorHAnsi"/>
                      <w:sz w:val="24"/>
                      <w:szCs w:val="24"/>
                      <w:lang w:val="en-US"/>
                    </w:rPr>
                    <w:t>plt.imshow(imagen)</w:t>
                  </w:r>
                </w:p>
              </w:tc>
            </w:tr>
            <w:tr w:rsidR="00C063A2" w:rsidRPr="00262E73" w14:paraId="065B5296" w14:textId="77777777" w:rsidTr="001543BC">
              <w:tc>
                <w:tcPr>
                  <w:tcW w:w="8828" w:type="dxa"/>
                </w:tcPr>
                <w:p w14:paraId="52FB673F" w14:textId="77777777" w:rsidR="00C063A2" w:rsidRPr="00C063A2" w:rsidRDefault="00C063A2" w:rsidP="00C063A2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C063A2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0x507fb98&gt;</w:t>
                  </w:r>
                </w:p>
                <w:p w14:paraId="323DE630" w14:textId="625B07FB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noProof/>
                      <w:lang w:val="en-AU" w:eastAsia="es-ES"/>
                    </w:rPr>
                  </w:pPr>
                  <w:r>
                    <w:rPr>
                      <w:noProof/>
                      <w:lang w:eastAsia="es-ES"/>
                    </w:rPr>
                    <w:lastRenderedPageBreak/>
                    <w:drawing>
                      <wp:anchor distT="0" distB="0" distL="114300" distR="114300" simplePos="0" relativeHeight="251659264" behindDoc="0" locked="0" layoutInCell="1" allowOverlap="1" wp14:anchorId="63B8F4C8" wp14:editId="7864B190">
                        <wp:simplePos x="0" y="0"/>
                        <wp:positionH relativeFrom="column">
                          <wp:posOffset>908050</wp:posOffset>
                        </wp:positionH>
                        <wp:positionV relativeFrom="paragraph">
                          <wp:posOffset>88900</wp:posOffset>
                        </wp:positionV>
                        <wp:extent cx="3771900" cy="3502479"/>
                        <wp:effectExtent l="0" t="0" r="0" b="3175"/>
                        <wp:wrapNone/>
                        <wp:docPr id="10" name="Imagen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563" t="39579" r="54272" b="2217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71900" cy="35024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0BB4825A" w14:textId="088B4822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noProof/>
                      <w:lang w:val="en-AU" w:eastAsia="es-ES"/>
                    </w:rPr>
                  </w:pPr>
                </w:p>
                <w:p w14:paraId="11B4C577" w14:textId="02487A5C" w:rsidR="00C063A2" w:rsidRPr="00262E73" w:rsidRDefault="00C063A2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0F6D6D2C" w14:textId="6FD1AA36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12C91428" w14:textId="53C99B95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4717043E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590AA3D3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083BC5AD" w14:textId="45CBA0E2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781B2029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43ADCC71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7D88D527" w14:textId="2F8072E5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05662BAA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3BA5BADA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5FFE0978" w14:textId="64CCAFF8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2FBE3D5A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304469BB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4B990213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47F17642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val="en-AU" w:eastAsia="es-ES"/>
                    </w:rPr>
                  </w:pPr>
                </w:p>
                <w:p w14:paraId="15529646" w14:textId="77777777" w:rsidR="001B6EF4" w:rsidRPr="00262E73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24FC83DC" w14:textId="77777777" w:rsidR="00C063A2" w:rsidRPr="00C063A2" w:rsidRDefault="00C063A2" w:rsidP="003B1D2B">
                  <w:pPr>
                    <w:pStyle w:val="HTMLconformatoprevio"/>
                    <w:wordWrap w:val="0"/>
                    <w:spacing w:line="291" w:lineRule="atLeast"/>
                    <w:textAlignment w:val="baseline"/>
                    <w:rPr>
                      <w:rFonts w:asciiTheme="minorHAnsi" w:hAnsiTheme="minorHAnsi" w:cstheme="minorHAnsi"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C063A2" w:rsidRPr="00491876" w14:paraId="02897FC0" w14:textId="77777777" w:rsidTr="001543BC">
              <w:tc>
                <w:tcPr>
                  <w:tcW w:w="8828" w:type="dxa"/>
                </w:tcPr>
                <w:p w14:paraId="5CFA1F24" w14:textId="666572C7" w:rsidR="00C063A2" w:rsidRPr="00C063A2" w:rsidRDefault="00B74A2A" w:rsidP="00C063A2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B74A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lastRenderedPageBreak/>
                    <w:t>imagen2 = cv2.resize(imagen, (500, 500))</w:t>
                  </w:r>
                </w:p>
              </w:tc>
            </w:tr>
            <w:tr w:rsidR="00C063A2" w:rsidRPr="00491876" w14:paraId="37D5DC19" w14:textId="77777777" w:rsidTr="001543BC">
              <w:tc>
                <w:tcPr>
                  <w:tcW w:w="8828" w:type="dxa"/>
                </w:tcPr>
                <w:p w14:paraId="6311AAE4" w14:textId="18F2322D" w:rsidR="00B74A2A" w:rsidRPr="00C063A2" w:rsidRDefault="00B74A2A" w:rsidP="00C063A2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B74A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plt.imshow(imagen2)</w:t>
                  </w:r>
                </w:p>
              </w:tc>
            </w:tr>
            <w:tr w:rsidR="00B74A2A" w:rsidRPr="00262E73" w14:paraId="04080DF9" w14:textId="77777777" w:rsidTr="001543BC">
              <w:tc>
                <w:tcPr>
                  <w:tcW w:w="8828" w:type="dxa"/>
                </w:tcPr>
                <w:p w14:paraId="6DFB7AC6" w14:textId="49037B10" w:rsidR="00B74A2A" w:rsidRPr="00B74A2A" w:rsidRDefault="00B74A2A" w:rsidP="00B74A2A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B74A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0xabb38c8&gt;</w:t>
                  </w:r>
                </w:p>
                <w:p w14:paraId="5642134B" w14:textId="650F595A" w:rsidR="001B6EF4" w:rsidRPr="00262E73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noProof/>
                      <w:lang w:val="en-AU" w:eastAsia="es-ES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0288" behindDoc="0" locked="0" layoutInCell="1" allowOverlap="1" wp14:anchorId="262D6174" wp14:editId="3293D862">
                        <wp:simplePos x="0" y="0"/>
                        <wp:positionH relativeFrom="column">
                          <wp:posOffset>1126522</wp:posOffset>
                        </wp:positionH>
                        <wp:positionV relativeFrom="paragraph">
                          <wp:posOffset>66675</wp:posOffset>
                        </wp:positionV>
                        <wp:extent cx="3552825" cy="3187094"/>
                        <wp:effectExtent l="0" t="0" r="0" b="0"/>
                        <wp:wrapNone/>
                        <wp:docPr id="12" name="Imagen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864" t="23533" r="56679" b="4384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552825" cy="318709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FEB06C7" w14:textId="642B1D49" w:rsidR="001B6EF4" w:rsidRPr="00262E73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noProof/>
                      <w:lang w:val="en-AU" w:eastAsia="es-ES"/>
                    </w:rPr>
                  </w:pPr>
                </w:p>
                <w:p w14:paraId="14F5AD1F" w14:textId="7D88B8B8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2FFF2B25" w14:textId="68B93162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6B26FCB6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51B9BCE4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5D904A86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387CC67" w14:textId="204A7A85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BB9371B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5B83B650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AFDC05D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0B2FCA2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6D927A43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27694B03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D6F7C0C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8F6968E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76FA6FEB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0A47C44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413FF3C7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63A20074" w14:textId="4D7C2F78" w:rsidR="00B74A2A" w:rsidRPr="001B6EF4" w:rsidRDefault="00B74A2A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7B7CF676" w14:textId="77777777" w:rsidR="00B74A2A" w:rsidRPr="00B74A2A" w:rsidRDefault="00B74A2A" w:rsidP="00C063A2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</w:tc>
            </w:tr>
            <w:tr w:rsidR="00B74A2A" w:rsidRPr="00491876" w14:paraId="2496ADD1" w14:textId="77777777" w:rsidTr="001543BC">
              <w:tc>
                <w:tcPr>
                  <w:tcW w:w="8828" w:type="dxa"/>
                </w:tcPr>
                <w:p w14:paraId="42D94772" w14:textId="2948A331" w:rsidR="00B74A2A" w:rsidRPr="00B74A2A" w:rsidRDefault="00477B8A" w:rsidP="00B74A2A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77B8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lastRenderedPageBreak/>
                    <w:t>imagen3 = cv2.flip(imagen, 1)</w:t>
                  </w:r>
                </w:p>
              </w:tc>
            </w:tr>
            <w:tr w:rsidR="00477B8A" w:rsidRPr="00491876" w14:paraId="6097E3DD" w14:textId="77777777" w:rsidTr="001543BC">
              <w:tc>
                <w:tcPr>
                  <w:tcW w:w="8828" w:type="dxa"/>
                </w:tcPr>
                <w:p w14:paraId="1348880C" w14:textId="5D34958C" w:rsidR="00477B8A" w:rsidRPr="00477B8A" w:rsidRDefault="00477B8A" w:rsidP="00B74A2A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77B8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plt.imshow(imagen3)</w:t>
                  </w:r>
                </w:p>
              </w:tc>
            </w:tr>
            <w:tr w:rsidR="00477B8A" w:rsidRPr="00262E73" w14:paraId="0F73E32F" w14:textId="77777777" w:rsidTr="001543BC">
              <w:tc>
                <w:tcPr>
                  <w:tcW w:w="8828" w:type="dxa"/>
                </w:tcPr>
                <w:p w14:paraId="09D1D533" w14:textId="77777777" w:rsidR="00D57016" w:rsidRDefault="00D57016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D57016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0xadf3b98&gt;</w:t>
                  </w:r>
                </w:p>
                <w:p w14:paraId="7F42A823" w14:textId="7F955681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1312" behindDoc="0" locked="0" layoutInCell="1" allowOverlap="1" wp14:anchorId="63C4FE7D" wp14:editId="51941786">
                        <wp:simplePos x="0" y="0"/>
                        <wp:positionH relativeFrom="column">
                          <wp:posOffset>841375</wp:posOffset>
                        </wp:positionH>
                        <wp:positionV relativeFrom="paragraph">
                          <wp:posOffset>65405</wp:posOffset>
                        </wp:positionV>
                        <wp:extent cx="3429000" cy="3026979"/>
                        <wp:effectExtent l="0" t="0" r="0" b="2540"/>
                        <wp:wrapNone/>
                        <wp:docPr id="13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563" t="21127" r="55626" b="446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29000" cy="3026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0D303BDA" w14:textId="6FE35734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E74D9BD" w14:textId="3FBBE9A2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3D1DC56" w14:textId="639FED89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14FE9D52" w14:textId="7C7AB33F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6E6109C" w14:textId="0383B185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317DE87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5C0C12E" w14:textId="598A7E76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EBFB6E9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F32E1BD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BCCAE87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65054EC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2D6C072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2BD8E123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A41C30C" w14:textId="05F0A2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7E47A34" w14:textId="77777777" w:rsidR="001B6EF4" w:rsidRPr="00D57016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59565EC" w14:textId="77777777" w:rsidR="00477B8A" w:rsidRPr="00477B8A" w:rsidRDefault="00477B8A" w:rsidP="00B74A2A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</w:tc>
            </w:tr>
            <w:tr w:rsidR="00D57016" w:rsidRPr="00491876" w14:paraId="38C30114" w14:textId="77777777" w:rsidTr="001543BC">
              <w:tc>
                <w:tcPr>
                  <w:tcW w:w="8828" w:type="dxa"/>
                </w:tcPr>
                <w:p w14:paraId="6D3581D7" w14:textId="634BA067" w:rsidR="00D57016" w:rsidRPr="00D57016" w:rsidRDefault="00D57016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D57016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imagen4 = cv2.flip(imagen, 0)</w:t>
                  </w:r>
                </w:p>
              </w:tc>
            </w:tr>
            <w:tr w:rsidR="00D57016" w:rsidRPr="00491876" w14:paraId="50FA71FA" w14:textId="77777777" w:rsidTr="001543BC">
              <w:tc>
                <w:tcPr>
                  <w:tcW w:w="8828" w:type="dxa"/>
                </w:tcPr>
                <w:p w14:paraId="294B8357" w14:textId="6E9EAB2A" w:rsidR="00D57016" w:rsidRPr="00D57016" w:rsidRDefault="0046607B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6607B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plt.imshow(imagen4)</w:t>
                  </w:r>
                </w:p>
              </w:tc>
            </w:tr>
            <w:tr w:rsidR="0046607B" w:rsidRPr="00262E73" w14:paraId="34C60D4B" w14:textId="77777777" w:rsidTr="001543BC">
              <w:tc>
                <w:tcPr>
                  <w:tcW w:w="8828" w:type="dxa"/>
                </w:tcPr>
                <w:p w14:paraId="36890F92" w14:textId="7EFA9CC1" w:rsidR="0046607B" w:rsidRPr="0046607B" w:rsidRDefault="0046607B" w:rsidP="0046607B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6607B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0xdbe1460&gt;</w:t>
                  </w:r>
                </w:p>
                <w:p w14:paraId="43271394" w14:textId="762BBF6D" w:rsidR="0046607B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2336" behindDoc="0" locked="0" layoutInCell="1" allowOverlap="1" wp14:anchorId="329811A3" wp14:editId="3A04ECFD">
                        <wp:simplePos x="0" y="0"/>
                        <wp:positionH relativeFrom="column">
                          <wp:posOffset>1050290</wp:posOffset>
                        </wp:positionH>
                        <wp:positionV relativeFrom="paragraph">
                          <wp:posOffset>53975</wp:posOffset>
                        </wp:positionV>
                        <wp:extent cx="3381375" cy="3005667"/>
                        <wp:effectExtent l="0" t="0" r="0" b="4445"/>
                        <wp:wrapNone/>
                        <wp:docPr id="14" name="Imagen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713" t="28080" r="55626" b="3768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81375" cy="300566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22EB458E" w14:textId="458ABAC4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1CF3F316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55C1535B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74A7A505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5E729E49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6E2F3EE4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258CB202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7D5B13CD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2195AFE6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0689D4BD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70B30364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1E95FE07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7B3F1F31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3F9C9409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74E7F336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016A4593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64FBBBB1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285C6459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7B82709D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AU" w:eastAsia="es-ES"/>
                    </w:rPr>
                  </w:pPr>
                </w:p>
                <w:p w14:paraId="56271F69" w14:textId="77777777" w:rsidR="001B6EF4" w:rsidRPr="00262E73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2EA616D1" w14:textId="77777777" w:rsidR="0046607B" w:rsidRPr="0046607B" w:rsidRDefault="0046607B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</w:tc>
            </w:tr>
            <w:tr w:rsidR="0046607B" w:rsidRPr="00491876" w14:paraId="3E00874C" w14:textId="77777777" w:rsidTr="001543BC">
              <w:tc>
                <w:tcPr>
                  <w:tcW w:w="8828" w:type="dxa"/>
                </w:tcPr>
                <w:p w14:paraId="1538C594" w14:textId="55895507" w:rsidR="0046607B" w:rsidRPr="0046607B" w:rsidRDefault="0046607B" w:rsidP="0046607B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6607B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lastRenderedPageBreak/>
                    <w:t>imagen5 = cv2.cvtColor(imagen, cv2.COLOR_BGR2RGB)</w:t>
                  </w:r>
                </w:p>
              </w:tc>
            </w:tr>
            <w:tr w:rsidR="0046607B" w:rsidRPr="00491876" w14:paraId="0C08D66B" w14:textId="77777777" w:rsidTr="001543BC">
              <w:tc>
                <w:tcPr>
                  <w:tcW w:w="8828" w:type="dxa"/>
                </w:tcPr>
                <w:p w14:paraId="4EAE33DF" w14:textId="40F222A3" w:rsidR="0046607B" w:rsidRPr="0046607B" w:rsidRDefault="00CA3FF4" w:rsidP="0046607B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CA3FF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plt.imshow(imagen5)</w:t>
                  </w:r>
                </w:p>
              </w:tc>
            </w:tr>
            <w:tr w:rsidR="00CA3FF4" w:rsidRPr="00491876" w14:paraId="3A9BFAAE" w14:textId="77777777" w:rsidTr="001543BC">
              <w:tc>
                <w:tcPr>
                  <w:tcW w:w="8828" w:type="dxa"/>
                </w:tcPr>
                <w:p w14:paraId="557A2045" w14:textId="33CFFB60" w:rsidR="00CA3FF4" w:rsidRDefault="00CA3FF4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CA3FF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0xf293d48&gt;</w:t>
                  </w:r>
                </w:p>
                <w:p w14:paraId="7CC88CB9" w14:textId="5A5D58B4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3360" behindDoc="0" locked="0" layoutInCell="1" allowOverlap="1" wp14:anchorId="061D6141" wp14:editId="727D9ADB">
                        <wp:simplePos x="0" y="0"/>
                        <wp:positionH relativeFrom="column">
                          <wp:posOffset>622300</wp:posOffset>
                        </wp:positionH>
                        <wp:positionV relativeFrom="paragraph">
                          <wp:posOffset>113030</wp:posOffset>
                        </wp:positionV>
                        <wp:extent cx="3914775" cy="4270664"/>
                        <wp:effectExtent l="0" t="0" r="0" b="0"/>
                        <wp:wrapNone/>
                        <wp:docPr id="15" name="Imagen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263" t="35836" r="52918" b="160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14775" cy="42706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4CB812E" w14:textId="722040A8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7E2791CE" w14:textId="1625C62F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F1192B5" w14:textId="2870AA2F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703601CB" w14:textId="27DC140F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62EFB2FE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20B2A9FE" w14:textId="0B1C5C5F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1304873" w14:textId="380BD894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45808B8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0534360" w14:textId="6A0C28CE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54C98A0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6687ECAE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78FBA66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2FEE9B7F" w14:textId="4E1BAD00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27D14C9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A608E8E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2549A06D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149C29FA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6FD012B4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1C6A6CBE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1FF9D382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E33EEA7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95760FF" w14:textId="77777777" w:rsidR="009B4732" w:rsidRPr="00CA3FF4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934CC7C" w14:textId="3CED9473" w:rsidR="00CA3FF4" w:rsidRPr="001B6EF4" w:rsidRDefault="00CA3FF4" w:rsidP="00CA3FF4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4434DA00" w14:textId="70E2FC1A" w:rsidR="00CA3FF4" w:rsidRPr="00CA3FF4" w:rsidRDefault="00CA3FF4" w:rsidP="0046607B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CA3FF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cv2.imwrite('tomNormal.jpg', imagen)</w:t>
                  </w:r>
                </w:p>
              </w:tc>
            </w:tr>
            <w:tr w:rsidR="00CA3FF4" w:rsidRPr="00491876" w14:paraId="20CB2462" w14:textId="77777777" w:rsidTr="001543BC">
              <w:tc>
                <w:tcPr>
                  <w:tcW w:w="8828" w:type="dxa"/>
                </w:tcPr>
                <w:p w14:paraId="5A99DC98" w14:textId="77777777" w:rsidR="00367925" w:rsidRPr="00367925" w:rsidRDefault="00367925" w:rsidP="0036792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367925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True</w:t>
                  </w:r>
                </w:p>
                <w:p w14:paraId="3A747577" w14:textId="1B9BAAE4" w:rsidR="00CA3FF4" w:rsidRPr="00273925" w:rsidRDefault="00367925" w:rsidP="00367925">
                  <w:pPr>
                    <w:widowControl/>
                    <w:shd w:val="clear" w:color="auto" w:fill="FFFFFF"/>
                    <w:spacing w:before="0" w:after="0" w:line="291" w:lineRule="atLeast"/>
                    <w:jc w:val="right"/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</w:pPr>
                  <w:r w:rsidRPr="00367925"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  <w:t>In [</w:t>
                  </w:r>
                  <w:r w:rsidRPr="00273925"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  <w:t>23]</w:t>
                  </w:r>
                </w:p>
              </w:tc>
            </w:tr>
            <w:tr w:rsidR="00367925" w:rsidRPr="00491876" w14:paraId="5688D5A7" w14:textId="77777777" w:rsidTr="001543BC">
              <w:tc>
                <w:tcPr>
                  <w:tcW w:w="8828" w:type="dxa"/>
                </w:tcPr>
                <w:p w14:paraId="5B047EFF" w14:textId="592993E4" w:rsidR="00367925" w:rsidRPr="00273925" w:rsidRDefault="00367925" w:rsidP="0036792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273925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cv2.imwrite('tom-al-reves.jpg', imagen4)</w:t>
                  </w:r>
                </w:p>
              </w:tc>
            </w:tr>
            <w:tr w:rsidR="00367925" w:rsidRPr="00491876" w14:paraId="738C1B51" w14:textId="77777777" w:rsidTr="001543BC">
              <w:tc>
                <w:tcPr>
                  <w:tcW w:w="8828" w:type="dxa"/>
                </w:tcPr>
                <w:p w14:paraId="0130022C" w14:textId="77777777" w:rsidR="00367925" w:rsidRPr="00367925" w:rsidRDefault="00367925" w:rsidP="0036792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367925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True</w:t>
                  </w:r>
                </w:p>
                <w:p w14:paraId="29D0083C" w14:textId="148730B8" w:rsidR="00367925" w:rsidRPr="00367925" w:rsidRDefault="00367925" w:rsidP="00367925">
                  <w:pPr>
                    <w:widowControl/>
                    <w:shd w:val="clear" w:color="auto" w:fill="FFFFFF"/>
                    <w:spacing w:before="0" w:after="0" w:line="291" w:lineRule="atLeast"/>
                    <w:jc w:val="right"/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</w:pPr>
                  <w:r w:rsidRPr="00367925"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  <w:t>In [ ]:</w:t>
                  </w:r>
                </w:p>
                <w:p w14:paraId="0EF1F68C" w14:textId="77777777" w:rsidR="00367925" w:rsidRPr="00273925" w:rsidRDefault="00367925" w:rsidP="0036792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</w:tc>
            </w:tr>
          </w:tbl>
          <w:p w14:paraId="26455A95" w14:textId="5522DE4B" w:rsidR="00A453A7" w:rsidRPr="00C94A42" w:rsidRDefault="00A453A7" w:rsidP="009B4732">
            <w:pPr>
              <w:rPr>
                <w:rFonts w:eastAsiaTheme="minorHAnsi" w:cs="Calibri"/>
                <w:lang w:val="es-CO"/>
              </w:rPr>
            </w:pPr>
          </w:p>
        </w:tc>
      </w:tr>
      <w:tr w:rsidR="004E30D0" w:rsidRPr="00C94A42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25099392" w:rsidR="004E30D0" w:rsidRPr="00C94A42" w:rsidRDefault="004E30D0" w:rsidP="00851CF5">
            <w:pPr>
              <w:jc w:val="center"/>
              <w:rPr>
                <w:rFonts w:cs="Calibri"/>
                <w:b/>
                <w:color w:val="FFFFFF" w:themeColor="background1"/>
                <w:lang w:val="es-CO"/>
              </w:rPr>
            </w:pPr>
          </w:p>
        </w:tc>
      </w:tr>
      <w:tr w:rsidR="004E30D0" w:rsidRPr="007E3B97" w14:paraId="340EF561" w14:textId="77777777" w:rsidTr="00851CF5">
        <w:trPr>
          <w:trHeight w:val="262"/>
        </w:trPr>
        <w:tc>
          <w:tcPr>
            <w:tcW w:w="9776" w:type="dxa"/>
          </w:tcPr>
          <w:p w14:paraId="040DD2EE" w14:textId="36B242AB" w:rsidR="004E30D0" w:rsidRDefault="00FD4CDD" w:rsidP="00851CF5">
            <w:pPr>
              <w:rPr>
                <w:rFonts w:cs="Calibri"/>
              </w:rPr>
            </w:pPr>
            <w:r>
              <w:rPr>
                <w:rFonts w:cs="Calibri"/>
              </w:rPr>
              <w:t xml:space="preserve">Github </w:t>
            </w:r>
            <w:r w:rsidR="00262E73">
              <w:rPr>
                <w:rFonts w:cs="Calibri"/>
              </w:rPr>
              <w:t xml:space="preserve">del trabajo </w:t>
            </w:r>
            <w:r>
              <w:rPr>
                <w:rFonts w:cs="Calibri"/>
              </w:rPr>
              <w:t>(</w:t>
            </w:r>
            <w:hyperlink r:id="rId14" w:history="1">
              <w:r w:rsidR="00262E73" w:rsidRPr="00D54D32">
                <w:rPr>
                  <w:rStyle w:val="Hipervnculo"/>
                </w:rPr>
                <w:t>https://github.com/DuvanneR/Taller1Jupyter</w:t>
              </w:r>
            </w:hyperlink>
            <w:bookmarkStart w:id="0" w:name="_GoBack"/>
            <w:bookmarkEnd w:id="0"/>
            <w:r>
              <w:rPr>
                <w:rFonts w:cs="Calibri"/>
              </w:rPr>
              <w:t>)</w:t>
            </w:r>
          </w:p>
          <w:p w14:paraId="3B93E6ED" w14:textId="2C43C385" w:rsidR="00FD4CDD" w:rsidRPr="007E3B97" w:rsidRDefault="00FD4CDD" w:rsidP="00FD4CDD">
            <w:pPr>
              <w:rPr>
                <w:rFonts w:cs="Calibri"/>
              </w:rPr>
            </w:pPr>
          </w:p>
        </w:tc>
      </w:tr>
    </w:tbl>
    <w:p w14:paraId="3CE85791" w14:textId="77777777" w:rsidR="00E52F57" w:rsidRPr="007E3B97" w:rsidRDefault="00E52F57" w:rsidP="00337524">
      <w:pPr>
        <w:pStyle w:val="Bibliografa"/>
        <w:rPr>
          <w:rFonts w:cs="Calibri"/>
          <w:sz w:val="22"/>
          <w:szCs w:val="22"/>
        </w:rPr>
      </w:pPr>
    </w:p>
    <w:sectPr w:rsidR="00E52F57" w:rsidRPr="007E3B97" w:rsidSect="004B3D79">
      <w:headerReference w:type="default" r:id="rId15"/>
      <w:footerReference w:type="default" r:id="rId16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D1CE92" w14:textId="77777777" w:rsidR="007E4AE8" w:rsidRDefault="007E4AE8" w:rsidP="00F13C64">
      <w:r>
        <w:separator/>
      </w:r>
    </w:p>
  </w:endnote>
  <w:endnote w:type="continuationSeparator" w:id="0">
    <w:p w14:paraId="742C2981" w14:textId="77777777" w:rsidR="007E4AE8" w:rsidRDefault="007E4AE8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4316A9" w14:textId="2ADF2E7D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262E73" w:rsidRPr="00262E73">
      <w:rPr>
        <w:rFonts w:eastAsiaTheme="majorEastAsia" w:cs="Tahoma"/>
        <w:noProof/>
        <w:szCs w:val="20"/>
      </w:rPr>
      <w:t>4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262E73">
      <w:rPr>
        <w:rFonts w:eastAsiaTheme="majorEastAsia" w:cs="Tahoma"/>
        <w:noProof/>
        <w:szCs w:val="20"/>
      </w:rPr>
      <w:t>5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D2FC69" w14:textId="77777777" w:rsidR="007E4AE8" w:rsidRDefault="007E4AE8" w:rsidP="00F13C64">
      <w:r>
        <w:separator/>
      </w:r>
    </w:p>
  </w:footnote>
  <w:footnote w:type="continuationSeparator" w:id="0">
    <w:p w14:paraId="6E01F6BE" w14:textId="77777777" w:rsidR="007E4AE8" w:rsidRDefault="007E4AE8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eastAsia="es-E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>de 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3F2A50"/>
    <w:multiLevelType w:val="hybridMultilevel"/>
    <w:tmpl w:val="7CEAA1F6"/>
    <w:lvl w:ilvl="0" w:tplc="9BF0AD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C7757EC"/>
    <w:multiLevelType w:val="hybridMultilevel"/>
    <w:tmpl w:val="61788C04"/>
    <w:lvl w:ilvl="0" w:tplc="F274FC0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31D6BFB"/>
    <w:multiLevelType w:val="hybridMultilevel"/>
    <w:tmpl w:val="9A285F8E"/>
    <w:lvl w:ilvl="0" w:tplc="5AB8A0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6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872ED1"/>
    <w:multiLevelType w:val="hybridMultilevel"/>
    <w:tmpl w:val="3ACCFA58"/>
    <w:lvl w:ilvl="0" w:tplc="AAD2CBD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936199A"/>
    <w:multiLevelType w:val="hybridMultilevel"/>
    <w:tmpl w:val="6688E380"/>
    <w:lvl w:ilvl="0" w:tplc="3E5A79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EE80CBB"/>
    <w:multiLevelType w:val="hybridMultilevel"/>
    <w:tmpl w:val="743C9A02"/>
    <w:lvl w:ilvl="0" w:tplc="C304E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F350EC3"/>
    <w:multiLevelType w:val="hybridMultilevel"/>
    <w:tmpl w:val="1E98FB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5FEA595C"/>
    <w:multiLevelType w:val="hybridMultilevel"/>
    <w:tmpl w:val="BC127136"/>
    <w:lvl w:ilvl="0" w:tplc="8F3200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5AD4A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6AA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4EE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E8E5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04B6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41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642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6E4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61350BB9"/>
    <w:multiLevelType w:val="hybridMultilevel"/>
    <w:tmpl w:val="01347038"/>
    <w:lvl w:ilvl="0" w:tplc="ACAE03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4"/>
  </w:num>
  <w:num w:numId="3">
    <w:abstractNumId w:val="14"/>
  </w:num>
  <w:num w:numId="4">
    <w:abstractNumId w:val="43"/>
  </w:num>
  <w:num w:numId="5">
    <w:abstractNumId w:val="36"/>
  </w:num>
  <w:num w:numId="6">
    <w:abstractNumId w:val="9"/>
  </w:num>
  <w:num w:numId="7">
    <w:abstractNumId w:val="21"/>
  </w:num>
  <w:num w:numId="8">
    <w:abstractNumId w:val="35"/>
  </w:num>
  <w:num w:numId="9">
    <w:abstractNumId w:val="20"/>
  </w:num>
  <w:num w:numId="10">
    <w:abstractNumId w:val="42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33"/>
  </w:num>
  <w:num w:numId="16">
    <w:abstractNumId w:val="16"/>
  </w:num>
  <w:num w:numId="17">
    <w:abstractNumId w:val="6"/>
  </w:num>
  <w:num w:numId="18">
    <w:abstractNumId w:val="30"/>
  </w:num>
  <w:num w:numId="19">
    <w:abstractNumId w:val="40"/>
  </w:num>
  <w:num w:numId="20">
    <w:abstractNumId w:val="29"/>
  </w:num>
  <w:num w:numId="21">
    <w:abstractNumId w:val="41"/>
  </w:num>
  <w:num w:numId="22">
    <w:abstractNumId w:val="37"/>
  </w:num>
  <w:num w:numId="23">
    <w:abstractNumId w:val="11"/>
  </w:num>
  <w:num w:numId="24">
    <w:abstractNumId w:val="15"/>
  </w:num>
  <w:num w:numId="25">
    <w:abstractNumId w:val="45"/>
  </w:num>
  <w:num w:numId="26">
    <w:abstractNumId w:val="7"/>
  </w:num>
  <w:num w:numId="27">
    <w:abstractNumId w:val="28"/>
  </w:num>
  <w:num w:numId="28">
    <w:abstractNumId w:val="13"/>
  </w:num>
  <w:num w:numId="29">
    <w:abstractNumId w:val="17"/>
  </w:num>
  <w:num w:numId="30">
    <w:abstractNumId w:val="32"/>
  </w:num>
  <w:num w:numId="31">
    <w:abstractNumId w:val="18"/>
  </w:num>
  <w:num w:numId="32">
    <w:abstractNumId w:val="19"/>
  </w:num>
  <w:num w:numId="33">
    <w:abstractNumId w:val="22"/>
  </w:num>
  <w:num w:numId="34">
    <w:abstractNumId w:val="8"/>
  </w:num>
  <w:num w:numId="35">
    <w:abstractNumId w:val="44"/>
  </w:num>
  <w:num w:numId="36">
    <w:abstractNumId w:val="46"/>
  </w:num>
  <w:num w:numId="37">
    <w:abstractNumId w:val="24"/>
  </w:num>
  <w:num w:numId="38">
    <w:abstractNumId w:val="31"/>
  </w:num>
  <w:num w:numId="39">
    <w:abstractNumId w:val="27"/>
  </w:num>
  <w:num w:numId="40">
    <w:abstractNumId w:val="12"/>
  </w:num>
  <w:num w:numId="41">
    <w:abstractNumId w:val="25"/>
  </w:num>
  <w:num w:numId="42">
    <w:abstractNumId w:val="5"/>
  </w:num>
  <w:num w:numId="43">
    <w:abstractNumId w:val="23"/>
  </w:num>
  <w:num w:numId="44">
    <w:abstractNumId w:val="26"/>
  </w:num>
  <w:num w:numId="45">
    <w:abstractNumId w:val="10"/>
  </w:num>
  <w:num w:numId="46">
    <w:abstractNumId w:val="39"/>
  </w:num>
  <w:num w:numId="4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696"/>
    <w:rsid w:val="0000178A"/>
    <w:rsid w:val="00006663"/>
    <w:rsid w:val="000171F4"/>
    <w:rsid w:val="000172E3"/>
    <w:rsid w:val="00023052"/>
    <w:rsid w:val="000416C2"/>
    <w:rsid w:val="000429B4"/>
    <w:rsid w:val="00046BF0"/>
    <w:rsid w:val="00053262"/>
    <w:rsid w:val="00060D59"/>
    <w:rsid w:val="00062A01"/>
    <w:rsid w:val="00071312"/>
    <w:rsid w:val="0007386C"/>
    <w:rsid w:val="000742C1"/>
    <w:rsid w:val="00077093"/>
    <w:rsid w:val="000770E8"/>
    <w:rsid w:val="00082058"/>
    <w:rsid w:val="00090830"/>
    <w:rsid w:val="00090B8B"/>
    <w:rsid w:val="00094E4C"/>
    <w:rsid w:val="000972CD"/>
    <w:rsid w:val="00097D73"/>
    <w:rsid w:val="000A0601"/>
    <w:rsid w:val="000A108A"/>
    <w:rsid w:val="000A6A45"/>
    <w:rsid w:val="000A7909"/>
    <w:rsid w:val="000B0848"/>
    <w:rsid w:val="000B1990"/>
    <w:rsid w:val="000B20E5"/>
    <w:rsid w:val="000B2764"/>
    <w:rsid w:val="000B310C"/>
    <w:rsid w:val="000B62A7"/>
    <w:rsid w:val="000C3BCC"/>
    <w:rsid w:val="000D0530"/>
    <w:rsid w:val="000D4DDA"/>
    <w:rsid w:val="000D5F48"/>
    <w:rsid w:val="000D619B"/>
    <w:rsid w:val="000E05FE"/>
    <w:rsid w:val="000E3065"/>
    <w:rsid w:val="000E633A"/>
    <w:rsid w:val="000E6F42"/>
    <w:rsid w:val="000E7510"/>
    <w:rsid w:val="000F1287"/>
    <w:rsid w:val="00100672"/>
    <w:rsid w:val="001008BF"/>
    <w:rsid w:val="00107D56"/>
    <w:rsid w:val="00112208"/>
    <w:rsid w:val="001125E0"/>
    <w:rsid w:val="0011584C"/>
    <w:rsid w:val="001227D9"/>
    <w:rsid w:val="0013125A"/>
    <w:rsid w:val="00145715"/>
    <w:rsid w:val="001559CD"/>
    <w:rsid w:val="00171C0D"/>
    <w:rsid w:val="00175A20"/>
    <w:rsid w:val="00186D6E"/>
    <w:rsid w:val="001938E7"/>
    <w:rsid w:val="001940AE"/>
    <w:rsid w:val="001A4475"/>
    <w:rsid w:val="001A749C"/>
    <w:rsid w:val="001B2D31"/>
    <w:rsid w:val="001B3D6E"/>
    <w:rsid w:val="001B59C5"/>
    <w:rsid w:val="001B6EF4"/>
    <w:rsid w:val="001C52D1"/>
    <w:rsid w:val="001D3681"/>
    <w:rsid w:val="001D3BC9"/>
    <w:rsid w:val="001D5CDE"/>
    <w:rsid w:val="001D79B3"/>
    <w:rsid w:val="001E3631"/>
    <w:rsid w:val="001F4E2F"/>
    <w:rsid w:val="0021557A"/>
    <w:rsid w:val="002205B4"/>
    <w:rsid w:val="00222975"/>
    <w:rsid w:val="00223151"/>
    <w:rsid w:val="00230B69"/>
    <w:rsid w:val="00233043"/>
    <w:rsid w:val="002344E4"/>
    <w:rsid w:val="00235EF5"/>
    <w:rsid w:val="002432E6"/>
    <w:rsid w:val="002433D4"/>
    <w:rsid w:val="002440C8"/>
    <w:rsid w:val="0024496A"/>
    <w:rsid w:val="00245813"/>
    <w:rsid w:val="00246CD8"/>
    <w:rsid w:val="002477BC"/>
    <w:rsid w:val="002500F0"/>
    <w:rsid w:val="00257CD0"/>
    <w:rsid w:val="00262E73"/>
    <w:rsid w:val="0026508B"/>
    <w:rsid w:val="00265901"/>
    <w:rsid w:val="00273925"/>
    <w:rsid w:val="00274733"/>
    <w:rsid w:val="00275512"/>
    <w:rsid w:val="00283DA5"/>
    <w:rsid w:val="00291683"/>
    <w:rsid w:val="002A0BA5"/>
    <w:rsid w:val="002A5B02"/>
    <w:rsid w:val="002A5D27"/>
    <w:rsid w:val="002B5592"/>
    <w:rsid w:val="002C03D0"/>
    <w:rsid w:val="002C49A9"/>
    <w:rsid w:val="002D6FA0"/>
    <w:rsid w:val="002E0004"/>
    <w:rsid w:val="002E62F2"/>
    <w:rsid w:val="003073EC"/>
    <w:rsid w:val="00315932"/>
    <w:rsid w:val="00322E73"/>
    <w:rsid w:val="00332BD3"/>
    <w:rsid w:val="00334893"/>
    <w:rsid w:val="00337524"/>
    <w:rsid w:val="00345F59"/>
    <w:rsid w:val="00346586"/>
    <w:rsid w:val="003543C1"/>
    <w:rsid w:val="00356319"/>
    <w:rsid w:val="00367925"/>
    <w:rsid w:val="00381263"/>
    <w:rsid w:val="00387318"/>
    <w:rsid w:val="00391B70"/>
    <w:rsid w:val="00391E98"/>
    <w:rsid w:val="003A3A4E"/>
    <w:rsid w:val="003A569A"/>
    <w:rsid w:val="003A58FF"/>
    <w:rsid w:val="003B0DAA"/>
    <w:rsid w:val="003B1D2B"/>
    <w:rsid w:val="003B77D0"/>
    <w:rsid w:val="003C118A"/>
    <w:rsid w:val="003D7638"/>
    <w:rsid w:val="003F139C"/>
    <w:rsid w:val="003F4F8C"/>
    <w:rsid w:val="003F5D0B"/>
    <w:rsid w:val="00416343"/>
    <w:rsid w:val="00417B13"/>
    <w:rsid w:val="0042589D"/>
    <w:rsid w:val="0043378A"/>
    <w:rsid w:val="0043716B"/>
    <w:rsid w:val="00443047"/>
    <w:rsid w:val="00445318"/>
    <w:rsid w:val="00452241"/>
    <w:rsid w:val="004611CE"/>
    <w:rsid w:val="0046607B"/>
    <w:rsid w:val="00477B8A"/>
    <w:rsid w:val="00481A5B"/>
    <w:rsid w:val="00491876"/>
    <w:rsid w:val="004925A3"/>
    <w:rsid w:val="00492A21"/>
    <w:rsid w:val="0049567B"/>
    <w:rsid w:val="004973F6"/>
    <w:rsid w:val="00497952"/>
    <w:rsid w:val="004A051B"/>
    <w:rsid w:val="004A4258"/>
    <w:rsid w:val="004A4A75"/>
    <w:rsid w:val="004B3D79"/>
    <w:rsid w:val="004B7AA7"/>
    <w:rsid w:val="004C21EE"/>
    <w:rsid w:val="004C2890"/>
    <w:rsid w:val="004D32FE"/>
    <w:rsid w:val="004D3EC1"/>
    <w:rsid w:val="004E073C"/>
    <w:rsid w:val="004E30D0"/>
    <w:rsid w:val="004E4062"/>
    <w:rsid w:val="004F1B01"/>
    <w:rsid w:val="004F4991"/>
    <w:rsid w:val="004F4A94"/>
    <w:rsid w:val="004F5C05"/>
    <w:rsid w:val="00515B21"/>
    <w:rsid w:val="00517509"/>
    <w:rsid w:val="00524BF2"/>
    <w:rsid w:val="00533998"/>
    <w:rsid w:val="00541CFF"/>
    <w:rsid w:val="00542207"/>
    <w:rsid w:val="00542596"/>
    <w:rsid w:val="00545F8A"/>
    <w:rsid w:val="00551CBE"/>
    <w:rsid w:val="00552BBD"/>
    <w:rsid w:val="005530CB"/>
    <w:rsid w:val="00553723"/>
    <w:rsid w:val="00561427"/>
    <w:rsid w:val="00563C84"/>
    <w:rsid w:val="005710A5"/>
    <w:rsid w:val="005741D6"/>
    <w:rsid w:val="00587674"/>
    <w:rsid w:val="005958DC"/>
    <w:rsid w:val="005972AE"/>
    <w:rsid w:val="005A10AA"/>
    <w:rsid w:val="005A7519"/>
    <w:rsid w:val="005B0EA4"/>
    <w:rsid w:val="005B3114"/>
    <w:rsid w:val="005C30E0"/>
    <w:rsid w:val="005D3099"/>
    <w:rsid w:val="005D4495"/>
    <w:rsid w:val="005E4391"/>
    <w:rsid w:val="005F4A03"/>
    <w:rsid w:val="00601B60"/>
    <w:rsid w:val="006044E9"/>
    <w:rsid w:val="00607342"/>
    <w:rsid w:val="0062083E"/>
    <w:rsid w:val="00625140"/>
    <w:rsid w:val="006252F2"/>
    <w:rsid w:val="0063045F"/>
    <w:rsid w:val="00641710"/>
    <w:rsid w:val="00644A83"/>
    <w:rsid w:val="00645713"/>
    <w:rsid w:val="00647857"/>
    <w:rsid w:val="00650B6C"/>
    <w:rsid w:val="00651C84"/>
    <w:rsid w:val="006523DC"/>
    <w:rsid w:val="00655952"/>
    <w:rsid w:val="0066040A"/>
    <w:rsid w:val="006650AD"/>
    <w:rsid w:val="006652CB"/>
    <w:rsid w:val="00670E1A"/>
    <w:rsid w:val="00671C75"/>
    <w:rsid w:val="00673489"/>
    <w:rsid w:val="00677416"/>
    <w:rsid w:val="00682A20"/>
    <w:rsid w:val="0068461F"/>
    <w:rsid w:val="00697221"/>
    <w:rsid w:val="00697CDF"/>
    <w:rsid w:val="006A387A"/>
    <w:rsid w:val="006A42B2"/>
    <w:rsid w:val="006A7B40"/>
    <w:rsid w:val="006B50B7"/>
    <w:rsid w:val="006B5869"/>
    <w:rsid w:val="006D2E4D"/>
    <w:rsid w:val="006D700A"/>
    <w:rsid w:val="006E77ED"/>
    <w:rsid w:val="006E7EB1"/>
    <w:rsid w:val="007015A9"/>
    <w:rsid w:val="00702A85"/>
    <w:rsid w:val="00703B4F"/>
    <w:rsid w:val="00704E9D"/>
    <w:rsid w:val="007078D8"/>
    <w:rsid w:val="00712052"/>
    <w:rsid w:val="00712AE1"/>
    <w:rsid w:val="007144B5"/>
    <w:rsid w:val="00714716"/>
    <w:rsid w:val="00722A6C"/>
    <w:rsid w:val="007347A0"/>
    <w:rsid w:val="00734F16"/>
    <w:rsid w:val="0073645E"/>
    <w:rsid w:val="00755D00"/>
    <w:rsid w:val="00757CA5"/>
    <w:rsid w:val="00762EAC"/>
    <w:rsid w:val="00764A45"/>
    <w:rsid w:val="00766A04"/>
    <w:rsid w:val="00771580"/>
    <w:rsid w:val="00773696"/>
    <w:rsid w:val="007741AD"/>
    <w:rsid w:val="007751FE"/>
    <w:rsid w:val="00782CF4"/>
    <w:rsid w:val="00791325"/>
    <w:rsid w:val="00792935"/>
    <w:rsid w:val="0079387A"/>
    <w:rsid w:val="00794639"/>
    <w:rsid w:val="007958DE"/>
    <w:rsid w:val="00797446"/>
    <w:rsid w:val="007A280D"/>
    <w:rsid w:val="007B5CC2"/>
    <w:rsid w:val="007B632C"/>
    <w:rsid w:val="007B74A2"/>
    <w:rsid w:val="007C0272"/>
    <w:rsid w:val="007C3490"/>
    <w:rsid w:val="007C3FA0"/>
    <w:rsid w:val="007C4ED1"/>
    <w:rsid w:val="007D38B3"/>
    <w:rsid w:val="007D3C63"/>
    <w:rsid w:val="007D4A53"/>
    <w:rsid w:val="007E2C09"/>
    <w:rsid w:val="007E3B97"/>
    <w:rsid w:val="007E4AE8"/>
    <w:rsid w:val="007E4D5E"/>
    <w:rsid w:val="007E5E39"/>
    <w:rsid w:val="007E6E9D"/>
    <w:rsid w:val="007F01F2"/>
    <w:rsid w:val="007F248F"/>
    <w:rsid w:val="00802FA5"/>
    <w:rsid w:val="00804D1C"/>
    <w:rsid w:val="00805530"/>
    <w:rsid w:val="0080700C"/>
    <w:rsid w:val="00807C7A"/>
    <w:rsid w:val="00813AC7"/>
    <w:rsid w:val="00815F3A"/>
    <w:rsid w:val="00817290"/>
    <w:rsid w:val="008209FE"/>
    <w:rsid w:val="00824B6E"/>
    <w:rsid w:val="008252A6"/>
    <w:rsid w:val="0082616E"/>
    <w:rsid w:val="008434C0"/>
    <w:rsid w:val="00845085"/>
    <w:rsid w:val="00845DAD"/>
    <w:rsid w:val="008462AE"/>
    <w:rsid w:val="00857CB6"/>
    <w:rsid w:val="00861144"/>
    <w:rsid w:val="008614A8"/>
    <w:rsid w:val="00865C76"/>
    <w:rsid w:val="00871356"/>
    <w:rsid w:val="008715B5"/>
    <w:rsid w:val="0087313D"/>
    <w:rsid w:val="00874D08"/>
    <w:rsid w:val="00877572"/>
    <w:rsid w:val="0089404D"/>
    <w:rsid w:val="008977AF"/>
    <w:rsid w:val="008A4DE5"/>
    <w:rsid w:val="008B17A5"/>
    <w:rsid w:val="008B3C2E"/>
    <w:rsid w:val="008B5956"/>
    <w:rsid w:val="008C0262"/>
    <w:rsid w:val="008C0D6B"/>
    <w:rsid w:val="008C3167"/>
    <w:rsid w:val="008C579E"/>
    <w:rsid w:val="008D1F78"/>
    <w:rsid w:val="008D5DBB"/>
    <w:rsid w:val="008D6428"/>
    <w:rsid w:val="008D7980"/>
    <w:rsid w:val="008E2BF1"/>
    <w:rsid w:val="008E54F5"/>
    <w:rsid w:val="008F0C2B"/>
    <w:rsid w:val="008F36D9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745E3"/>
    <w:rsid w:val="00980102"/>
    <w:rsid w:val="009823D1"/>
    <w:rsid w:val="0099386E"/>
    <w:rsid w:val="00997851"/>
    <w:rsid w:val="009A098E"/>
    <w:rsid w:val="009A505F"/>
    <w:rsid w:val="009A7113"/>
    <w:rsid w:val="009B0096"/>
    <w:rsid w:val="009B2280"/>
    <w:rsid w:val="009B4732"/>
    <w:rsid w:val="009B56E6"/>
    <w:rsid w:val="009B7CD1"/>
    <w:rsid w:val="009C6D9F"/>
    <w:rsid w:val="009D0D0A"/>
    <w:rsid w:val="009D64A5"/>
    <w:rsid w:val="009D6EA6"/>
    <w:rsid w:val="009E1150"/>
    <w:rsid w:val="009E5C2E"/>
    <w:rsid w:val="00A0003F"/>
    <w:rsid w:val="00A01102"/>
    <w:rsid w:val="00A02100"/>
    <w:rsid w:val="00A051FE"/>
    <w:rsid w:val="00A05AB0"/>
    <w:rsid w:val="00A10868"/>
    <w:rsid w:val="00A12B68"/>
    <w:rsid w:val="00A202EF"/>
    <w:rsid w:val="00A260F7"/>
    <w:rsid w:val="00A27D72"/>
    <w:rsid w:val="00A33D01"/>
    <w:rsid w:val="00A34F5D"/>
    <w:rsid w:val="00A37853"/>
    <w:rsid w:val="00A44325"/>
    <w:rsid w:val="00A453A7"/>
    <w:rsid w:val="00A45F10"/>
    <w:rsid w:val="00A4627B"/>
    <w:rsid w:val="00A46B43"/>
    <w:rsid w:val="00A50FD2"/>
    <w:rsid w:val="00A5261A"/>
    <w:rsid w:val="00A5310C"/>
    <w:rsid w:val="00A644FA"/>
    <w:rsid w:val="00A65F83"/>
    <w:rsid w:val="00A7186A"/>
    <w:rsid w:val="00A720A5"/>
    <w:rsid w:val="00A73651"/>
    <w:rsid w:val="00A85050"/>
    <w:rsid w:val="00A85EAD"/>
    <w:rsid w:val="00A86FAD"/>
    <w:rsid w:val="00A935A1"/>
    <w:rsid w:val="00A94A45"/>
    <w:rsid w:val="00A94DB6"/>
    <w:rsid w:val="00A968B9"/>
    <w:rsid w:val="00AA04CE"/>
    <w:rsid w:val="00AB069E"/>
    <w:rsid w:val="00AB26A3"/>
    <w:rsid w:val="00AB4942"/>
    <w:rsid w:val="00AD0992"/>
    <w:rsid w:val="00AD7EC3"/>
    <w:rsid w:val="00AF6F32"/>
    <w:rsid w:val="00B029A7"/>
    <w:rsid w:val="00B03256"/>
    <w:rsid w:val="00B03966"/>
    <w:rsid w:val="00B03A77"/>
    <w:rsid w:val="00B07E8E"/>
    <w:rsid w:val="00B20164"/>
    <w:rsid w:val="00B20C7A"/>
    <w:rsid w:val="00B261CC"/>
    <w:rsid w:val="00B30B8C"/>
    <w:rsid w:val="00B350E5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4A2A"/>
    <w:rsid w:val="00B75C3B"/>
    <w:rsid w:val="00B76B46"/>
    <w:rsid w:val="00B80DC5"/>
    <w:rsid w:val="00B82795"/>
    <w:rsid w:val="00B856A6"/>
    <w:rsid w:val="00B867EA"/>
    <w:rsid w:val="00B908EC"/>
    <w:rsid w:val="00BA1A97"/>
    <w:rsid w:val="00BA2191"/>
    <w:rsid w:val="00BA5CB7"/>
    <w:rsid w:val="00BA608E"/>
    <w:rsid w:val="00BB116A"/>
    <w:rsid w:val="00BB1C99"/>
    <w:rsid w:val="00BB34A7"/>
    <w:rsid w:val="00BB557F"/>
    <w:rsid w:val="00BB7E85"/>
    <w:rsid w:val="00BC17A0"/>
    <w:rsid w:val="00BD6478"/>
    <w:rsid w:val="00BE17F9"/>
    <w:rsid w:val="00BE58F4"/>
    <w:rsid w:val="00BE6244"/>
    <w:rsid w:val="00BE6FDA"/>
    <w:rsid w:val="00BF41F4"/>
    <w:rsid w:val="00BF5890"/>
    <w:rsid w:val="00BF6FB8"/>
    <w:rsid w:val="00C019CE"/>
    <w:rsid w:val="00C063A2"/>
    <w:rsid w:val="00C13F0A"/>
    <w:rsid w:val="00C16D0A"/>
    <w:rsid w:val="00C21179"/>
    <w:rsid w:val="00C225AF"/>
    <w:rsid w:val="00C226C4"/>
    <w:rsid w:val="00C25EE9"/>
    <w:rsid w:val="00C46363"/>
    <w:rsid w:val="00C468F8"/>
    <w:rsid w:val="00C4706C"/>
    <w:rsid w:val="00C507BF"/>
    <w:rsid w:val="00C55E9E"/>
    <w:rsid w:val="00C55F72"/>
    <w:rsid w:val="00C671B3"/>
    <w:rsid w:val="00C7336A"/>
    <w:rsid w:val="00C74FC5"/>
    <w:rsid w:val="00C76728"/>
    <w:rsid w:val="00C813D5"/>
    <w:rsid w:val="00C94A42"/>
    <w:rsid w:val="00C9747C"/>
    <w:rsid w:val="00CA2243"/>
    <w:rsid w:val="00CA3880"/>
    <w:rsid w:val="00CA3FF4"/>
    <w:rsid w:val="00CA403C"/>
    <w:rsid w:val="00CB0C06"/>
    <w:rsid w:val="00CB413B"/>
    <w:rsid w:val="00CC1856"/>
    <w:rsid w:val="00CC1FCD"/>
    <w:rsid w:val="00CC28A6"/>
    <w:rsid w:val="00CC42E5"/>
    <w:rsid w:val="00CC5C88"/>
    <w:rsid w:val="00CD3194"/>
    <w:rsid w:val="00CD376B"/>
    <w:rsid w:val="00CE0093"/>
    <w:rsid w:val="00CE00E1"/>
    <w:rsid w:val="00CE3383"/>
    <w:rsid w:val="00CE3DC7"/>
    <w:rsid w:val="00CE6320"/>
    <w:rsid w:val="00CF0C34"/>
    <w:rsid w:val="00CF150C"/>
    <w:rsid w:val="00CF2726"/>
    <w:rsid w:val="00D055A8"/>
    <w:rsid w:val="00D065B3"/>
    <w:rsid w:val="00D10C13"/>
    <w:rsid w:val="00D14F06"/>
    <w:rsid w:val="00D1649A"/>
    <w:rsid w:val="00D244A9"/>
    <w:rsid w:val="00D25E9C"/>
    <w:rsid w:val="00D30A7B"/>
    <w:rsid w:val="00D37B8B"/>
    <w:rsid w:val="00D435E2"/>
    <w:rsid w:val="00D503BE"/>
    <w:rsid w:val="00D50BFE"/>
    <w:rsid w:val="00D5132F"/>
    <w:rsid w:val="00D51C80"/>
    <w:rsid w:val="00D55164"/>
    <w:rsid w:val="00D56E9A"/>
    <w:rsid w:val="00D57016"/>
    <w:rsid w:val="00D6059B"/>
    <w:rsid w:val="00D63A4B"/>
    <w:rsid w:val="00D7392F"/>
    <w:rsid w:val="00D77CA3"/>
    <w:rsid w:val="00D82992"/>
    <w:rsid w:val="00D82D77"/>
    <w:rsid w:val="00D862FE"/>
    <w:rsid w:val="00D91E47"/>
    <w:rsid w:val="00DA1835"/>
    <w:rsid w:val="00DA5553"/>
    <w:rsid w:val="00DA7AE7"/>
    <w:rsid w:val="00DA7C16"/>
    <w:rsid w:val="00DB1689"/>
    <w:rsid w:val="00DB2A5C"/>
    <w:rsid w:val="00DB35FC"/>
    <w:rsid w:val="00DB52DB"/>
    <w:rsid w:val="00DC763B"/>
    <w:rsid w:val="00DD2344"/>
    <w:rsid w:val="00DD74D8"/>
    <w:rsid w:val="00DE2AC8"/>
    <w:rsid w:val="00DE3C59"/>
    <w:rsid w:val="00DF0055"/>
    <w:rsid w:val="00DF1D94"/>
    <w:rsid w:val="00DF6AF0"/>
    <w:rsid w:val="00E02307"/>
    <w:rsid w:val="00E03792"/>
    <w:rsid w:val="00E0397C"/>
    <w:rsid w:val="00E05699"/>
    <w:rsid w:val="00E16AAA"/>
    <w:rsid w:val="00E20BD4"/>
    <w:rsid w:val="00E32FE5"/>
    <w:rsid w:val="00E3542D"/>
    <w:rsid w:val="00E35550"/>
    <w:rsid w:val="00E431D3"/>
    <w:rsid w:val="00E45AE9"/>
    <w:rsid w:val="00E5095A"/>
    <w:rsid w:val="00E52F57"/>
    <w:rsid w:val="00E5464C"/>
    <w:rsid w:val="00E5556D"/>
    <w:rsid w:val="00E60054"/>
    <w:rsid w:val="00E62E1E"/>
    <w:rsid w:val="00E66D25"/>
    <w:rsid w:val="00E66EC2"/>
    <w:rsid w:val="00E71237"/>
    <w:rsid w:val="00E833C6"/>
    <w:rsid w:val="00E931CA"/>
    <w:rsid w:val="00E950C2"/>
    <w:rsid w:val="00EA5623"/>
    <w:rsid w:val="00EB000A"/>
    <w:rsid w:val="00EC10BF"/>
    <w:rsid w:val="00EC1EE5"/>
    <w:rsid w:val="00EC1F81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EF4FF5"/>
    <w:rsid w:val="00F10259"/>
    <w:rsid w:val="00F10DDC"/>
    <w:rsid w:val="00F11B7B"/>
    <w:rsid w:val="00F13705"/>
    <w:rsid w:val="00F13C64"/>
    <w:rsid w:val="00F156CF"/>
    <w:rsid w:val="00F1642E"/>
    <w:rsid w:val="00F265B6"/>
    <w:rsid w:val="00F3154C"/>
    <w:rsid w:val="00F31579"/>
    <w:rsid w:val="00F36294"/>
    <w:rsid w:val="00F4406E"/>
    <w:rsid w:val="00F446C0"/>
    <w:rsid w:val="00F451FC"/>
    <w:rsid w:val="00F51198"/>
    <w:rsid w:val="00F52FC9"/>
    <w:rsid w:val="00F556DA"/>
    <w:rsid w:val="00F565A4"/>
    <w:rsid w:val="00F60BFC"/>
    <w:rsid w:val="00F65F6D"/>
    <w:rsid w:val="00F66237"/>
    <w:rsid w:val="00F7721A"/>
    <w:rsid w:val="00F82734"/>
    <w:rsid w:val="00F86BDE"/>
    <w:rsid w:val="00F90379"/>
    <w:rsid w:val="00F92CED"/>
    <w:rsid w:val="00F94250"/>
    <w:rsid w:val="00F9706A"/>
    <w:rsid w:val="00FA07E6"/>
    <w:rsid w:val="00FA19F3"/>
    <w:rsid w:val="00FA44C0"/>
    <w:rsid w:val="00FA7683"/>
    <w:rsid w:val="00FA7B73"/>
    <w:rsid w:val="00FB08BE"/>
    <w:rsid w:val="00FB5201"/>
    <w:rsid w:val="00FB60CB"/>
    <w:rsid w:val="00FC499D"/>
    <w:rsid w:val="00FC4D3D"/>
    <w:rsid w:val="00FD1456"/>
    <w:rsid w:val="00FD4CDD"/>
    <w:rsid w:val="00FE03E6"/>
    <w:rsid w:val="00FE2CD5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F13C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Puesto">
    <w:name w:val="Title"/>
    <w:basedOn w:val="Normal"/>
    <w:next w:val="Normal"/>
    <w:link w:val="Puest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11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114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61144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861144"/>
  </w:style>
  <w:style w:type="character" w:customStyle="1" w:styleId="nt">
    <w:name w:val="nt"/>
    <w:basedOn w:val="Fuentedeprrafopredeter"/>
    <w:rsid w:val="004E4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663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864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8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32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5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1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19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48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340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69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1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5456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417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7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9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397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1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uvanneR/Taller1Jupyt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986660F8-F0F8-425B-9164-0DBDFD91C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Usuario de Windows</cp:lastModifiedBy>
  <cp:revision>4</cp:revision>
  <cp:lastPrinted>2020-08-18T12:39:00Z</cp:lastPrinted>
  <dcterms:created xsi:type="dcterms:W3CDTF">2020-10-01T02:40:00Z</dcterms:created>
  <dcterms:modified xsi:type="dcterms:W3CDTF">2020-10-01T02:57:00Z</dcterms:modified>
</cp:coreProperties>
</file>