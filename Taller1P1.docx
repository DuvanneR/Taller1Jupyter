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3C937ADD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C94A42" w14:paraId="4DB0BEC6" w14:textId="77777777" w:rsidTr="00BF6FB8">
        <w:tc>
          <w:tcPr>
            <w:tcW w:w="9776" w:type="dxa"/>
          </w:tcPr>
          <w:p w14:paraId="2618CF1D" w14:textId="42D860D8" w:rsidR="00C46363" w:rsidRDefault="00DE3C59" w:rsidP="00C46363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en sus equipos los siguientes componentes.</w:t>
            </w:r>
          </w:p>
          <w:p w14:paraId="02081A43" w14:textId="4272423D" w:rsidR="00673489" w:rsidRDefault="00673489" w:rsidP="00E71237">
            <w:pPr>
              <w:pStyle w:val="Ttulo1"/>
              <w:outlineLvl w:val="0"/>
              <w:rPr>
                <w:rFonts w:eastAsiaTheme="minorHAnsi"/>
              </w:rPr>
            </w:pPr>
            <w:r>
              <w:rPr>
                <w:rFonts w:eastAsiaTheme="minorHAnsi"/>
              </w:rPr>
              <w:t>PRIMER PARTE DEL TALLER</w:t>
            </w:r>
          </w:p>
          <w:p w14:paraId="3463F5AD" w14:textId="77777777" w:rsidR="00E71237" w:rsidRPr="00E71237" w:rsidRDefault="00E71237" w:rsidP="00E71237">
            <w:pPr>
              <w:rPr>
                <w:rFonts w:eastAsiaTheme="minorHAnsi"/>
                <w:lang w:val="es-CO" w:eastAsia="es-ES"/>
              </w:rPr>
            </w:pPr>
          </w:p>
          <w:p w14:paraId="6D62C396" w14:textId="786EC17B" w:rsidR="0099386E" w:rsidRDefault="0099386E" w:rsidP="0099386E">
            <w:pPr>
              <w:pStyle w:val="Prrafodelista"/>
              <w:numPr>
                <w:ilvl w:val="0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 xml:space="preserve">1. Instalar </w:t>
            </w:r>
            <w:proofErr w:type="spellStart"/>
            <w:r w:rsidRPr="0099386E">
              <w:rPr>
                <w:lang w:val="es-CO"/>
              </w:rPr>
              <w:t>Python</w:t>
            </w:r>
            <w:proofErr w:type="spellEnd"/>
            <w:r>
              <w:rPr>
                <w:lang w:val="es-CO"/>
              </w:rPr>
              <w:t xml:space="preserve"> </w:t>
            </w:r>
            <w:r w:rsidR="009D0D0A">
              <w:rPr>
                <w:lang w:val="es-CO"/>
              </w:rPr>
              <w:t xml:space="preserve">la descarga debe iniciarse </w:t>
            </w:r>
            <w:r w:rsidR="00FA7B73">
              <w:rPr>
                <w:lang w:val="es-CO"/>
              </w:rPr>
              <w:t xml:space="preserve">desde este sitio web </w:t>
            </w:r>
            <w:r>
              <w:rPr>
                <w:lang w:val="es-CO"/>
              </w:rPr>
              <w:t>(</w:t>
            </w:r>
            <w:hyperlink r:id="rId8" w:history="1">
              <w:r w:rsidR="00FA7B73" w:rsidRPr="00527D17">
                <w:rPr>
                  <w:rStyle w:val="Hipervnculo"/>
                  <w:lang w:val="es-CO"/>
                </w:rPr>
                <w:t>https://www.python.org</w:t>
              </w:r>
            </w:hyperlink>
            <w:r w:rsidR="00FA7B73">
              <w:rPr>
                <w:lang w:val="es-CO"/>
              </w:rPr>
              <w:t xml:space="preserve"> o desde </w:t>
            </w:r>
            <w:hyperlink r:id="rId9" w:history="1">
              <w:r w:rsidR="00223151" w:rsidRPr="00527D17">
                <w:rPr>
                  <w:rStyle w:val="Hipervnculo"/>
                  <w:lang w:val="es-CO"/>
                </w:rPr>
                <w:t>https://www.python.org/downloads/</w:t>
              </w:r>
            </w:hyperlink>
            <w:r w:rsidR="00223151">
              <w:rPr>
                <w:lang w:val="es-CO"/>
              </w:rPr>
              <w:t xml:space="preserve">) </w:t>
            </w:r>
          </w:p>
          <w:p w14:paraId="173E397C" w14:textId="4C0188E3" w:rsidR="0078039E" w:rsidRDefault="0078039E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0" locked="0" layoutInCell="1" allowOverlap="1" wp14:anchorId="16064A98" wp14:editId="4382A4F0">
                  <wp:simplePos x="0" y="0"/>
                  <wp:positionH relativeFrom="column">
                    <wp:posOffset>817880</wp:posOffset>
                  </wp:positionH>
                  <wp:positionV relativeFrom="paragraph">
                    <wp:posOffset>34290</wp:posOffset>
                  </wp:positionV>
                  <wp:extent cx="4772705" cy="2905125"/>
                  <wp:effectExtent l="0" t="0" r="889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79" t="32894" r="19224" b="29667"/>
                          <a:stretch/>
                        </pic:blipFill>
                        <pic:spPr bwMode="auto">
                          <a:xfrm>
                            <a:off x="0" y="0"/>
                            <a:ext cx="4775595" cy="2906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0DDBE9" w14:textId="0D8099EA" w:rsidR="0078039E" w:rsidRDefault="0078039E" w:rsidP="0078039E">
            <w:pPr>
              <w:rPr>
                <w:lang w:val="es-CO"/>
              </w:rPr>
            </w:pPr>
          </w:p>
          <w:p w14:paraId="36BA3A89" w14:textId="44692299" w:rsidR="0078039E" w:rsidRPr="0078039E" w:rsidRDefault="0078039E" w:rsidP="0078039E">
            <w:pPr>
              <w:rPr>
                <w:lang w:val="es-CO"/>
              </w:rPr>
            </w:pPr>
          </w:p>
          <w:p w14:paraId="3E2A53B7" w14:textId="1012FF7C" w:rsidR="0099386E" w:rsidRPr="0099386E" w:rsidRDefault="0099386E" w:rsidP="00223151">
            <w:pPr>
              <w:pStyle w:val="Prrafodelista"/>
              <w:rPr>
                <w:lang w:val="es-CO"/>
              </w:rPr>
            </w:pPr>
          </w:p>
          <w:p w14:paraId="1EDFF272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6A74357C" w14:textId="3B40BD66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6BE7569A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3B8750AC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4338A3B4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098EBFA9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5E74DCA0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595712D1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2BA16744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05ABA826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00F64B7B" w14:textId="177982F3" w:rsidR="0099386E" w:rsidRDefault="0099386E" w:rsidP="00387318">
            <w:pPr>
              <w:pStyle w:val="Prrafodelista"/>
              <w:rPr>
                <w:lang w:val="es-CO"/>
              </w:rPr>
            </w:pPr>
            <w:r w:rsidRPr="0099386E">
              <w:rPr>
                <w:lang w:val="es-CO"/>
              </w:rPr>
              <w:t xml:space="preserve">2. instalar </w:t>
            </w:r>
            <w:proofErr w:type="spellStart"/>
            <w:r w:rsidRPr="0099386E">
              <w:rPr>
                <w:lang w:val="es-CO"/>
              </w:rPr>
              <w:t>jupyter</w:t>
            </w:r>
            <w:proofErr w:type="spellEnd"/>
            <w:r w:rsidRPr="0099386E">
              <w:rPr>
                <w:lang w:val="es-CO"/>
              </w:rPr>
              <w:t xml:space="preserve"> </w:t>
            </w:r>
            <w:r w:rsidR="00387318">
              <w:rPr>
                <w:lang w:val="es-CO"/>
              </w:rPr>
              <w:t>(</w:t>
            </w:r>
            <w:hyperlink r:id="rId11" w:history="1">
              <w:r w:rsidR="00387318" w:rsidRPr="00527D17">
                <w:rPr>
                  <w:rStyle w:val="Hipervnculo"/>
                  <w:lang w:val="es-CO"/>
                </w:rPr>
                <w:t>https://jupyter.org/install</w:t>
              </w:r>
            </w:hyperlink>
            <w:r w:rsidR="00387318">
              <w:rPr>
                <w:lang w:val="es-CO"/>
              </w:rPr>
              <w:t xml:space="preserve"> </w:t>
            </w:r>
            <w:r w:rsidR="00387318" w:rsidRPr="00387318">
              <w:rPr>
                <w:lang w:val="es-CO"/>
              </w:rPr>
              <w:t>)</w:t>
            </w:r>
          </w:p>
          <w:p w14:paraId="486779A0" w14:textId="7F9C9443" w:rsidR="00FA44C0" w:rsidRDefault="004973F6" w:rsidP="00387318">
            <w:pPr>
              <w:pStyle w:val="Prrafodelista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4F0D6C9" wp14:editId="1043B137">
                  <wp:extent cx="5424170" cy="532765"/>
                  <wp:effectExtent l="0" t="0" r="508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17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9E362" w14:textId="77777777" w:rsidR="00FA44C0" w:rsidRPr="00387318" w:rsidRDefault="00FA44C0" w:rsidP="00387318">
            <w:pPr>
              <w:pStyle w:val="Prrafodelista"/>
              <w:rPr>
                <w:lang w:val="es-CO"/>
              </w:rPr>
            </w:pPr>
          </w:p>
          <w:p w14:paraId="46480061" w14:textId="77777777" w:rsidR="00707AA0" w:rsidRDefault="00707AA0" w:rsidP="00707AA0">
            <w:pPr>
              <w:pStyle w:val="Prrafodelista"/>
              <w:ind w:left="1440"/>
              <w:rPr>
                <w:lang w:val="es-CO"/>
              </w:rPr>
            </w:pPr>
          </w:p>
          <w:p w14:paraId="53436D57" w14:textId="77777777" w:rsidR="00707AA0" w:rsidRDefault="00707AA0" w:rsidP="00707AA0">
            <w:pPr>
              <w:pStyle w:val="Prrafodelista"/>
              <w:ind w:left="1440"/>
              <w:rPr>
                <w:lang w:val="es-CO"/>
              </w:rPr>
            </w:pPr>
          </w:p>
          <w:p w14:paraId="1E84C6B6" w14:textId="2AE87AFC" w:rsidR="0099386E" w:rsidRDefault="0099386E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>2,2 PIP (</w:t>
            </w:r>
            <w:r w:rsidR="0078039E">
              <w:rPr>
                <w:lang w:val="es-CO"/>
              </w:rPr>
              <w:t xml:space="preserve"> </w:t>
            </w:r>
            <w:proofErr w:type="spellStart"/>
            <w:r w:rsidRPr="0099386E">
              <w:rPr>
                <w:lang w:val="es-CO"/>
              </w:rPr>
              <w:t>pip</w:t>
            </w:r>
            <w:proofErr w:type="spellEnd"/>
            <w:r w:rsidRPr="0099386E">
              <w:rPr>
                <w:lang w:val="es-CO"/>
              </w:rPr>
              <w:t xml:space="preserve"> </w:t>
            </w:r>
            <w:proofErr w:type="spellStart"/>
            <w:r w:rsidRPr="0099386E">
              <w:rPr>
                <w:lang w:val="es-CO"/>
              </w:rPr>
              <w:t>install</w:t>
            </w:r>
            <w:proofErr w:type="spellEnd"/>
            <w:r w:rsidRPr="0099386E">
              <w:rPr>
                <w:lang w:val="es-CO"/>
              </w:rPr>
              <w:t xml:space="preserve"> </w:t>
            </w:r>
            <w:proofErr w:type="spellStart"/>
            <w:r w:rsidRPr="0099386E">
              <w:rPr>
                <w:lang w:val="es-CO"/>
              </w:rPr>
              <w:t>jupyterlab</w:t>
            </w:r>
            <w:proofErr w:type="spellEnd"/>
            <w:r w:rsidR="00246CD8">
              <w:rPr>
                <w:lang w:val="es-CO"/>
              </w:rPr>
              <w:t xml:space="preserve"> </w:t>
            </w:r>
            <w:r w:rsidRPr="0099386E">
              <w:rPr>
                <w:lang w:val="es-CO"/>
              </w:rPr>
              <w:t>)</w:t>
            </w:r>
          </w:p>
          <w:p w14:paraId="1C44AB5F" w14:textId="33C2D1A4" w:rsidR="0078039E" w:rsidRDefault="00707AA0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2D9F2AB8" wp14:editId="7941E008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24130</wp:posOffset>
                  </wp:positionV>
                  <wp:extent cx="5410200" cy="2851785"/>
                  <wp:effectExtent l="0" t="0" r="0" b="5715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19" t="32143" r="24156" b="20039"/>
                          <a:stretch/>
                        </pic:blipFill>
                        <pic:spPr bwMode="auto">
                          <a:xfrm>
                            <a:off x="0" y="0"/>
                            <a:ext cx="541020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F43D2B" w14:textId="3C2588F5" w:rsidR="0078039E" w:rsidRDefault="0078039E" w:rsidP="0078039E">
            <w:pPr>
              <w:rPr>
                <w:lang w:val="es-CO"/>
              </w:rPr>
            </w:pPr>
          </w:p>
          <w:p w14:paraId="5FDB5F7B" w14:textId="23107900" w:rsidR="0078039E" w:rsidRDefault="0078039E" w:rsidP="0078039E">
            <w:pPr>
              <w:rPr>
                <w:lang w:val="es-CO"/>
              </w:rPr>
            </w:pPr>
          </w:p>
          <w:p w14:paraId="7DEAC8BF" w14:textId="4726B08D" w:rsidR="0078039E" w:rsidRDefault="0078039E" w:rsidP="0078039E">
            <w:pPr>
              <w:rPr>
                <w:lang w:val="es-CO"/>
              </w:rPr>
            </w:pPr>
          </w:p>
          <w:p w14:paraId="33244A23" w14:textId="77777777" w:rsidR="0078039E" w:rsidRDefault="0078039E" w:rsidP="0078039E">
            <w:pPr>
              <w:rPr>
                <w:lang w:val="es-CO"/>
              </w:rPr>
            </w:pPr>
          </w:p>
          <w:p w14:paraId="123CF935" w14:textId="5E805C79" w:rsidR="0078039E" w:rsidRDefault="0078039E" w:rsidP="0078039E">
            <w:pPr>
              <w:rPr>
                <w:lang w:val="es-CO"/>
              </w:rPr>
            </w:pPr>
          </w:p>
          <w:p w14:paraId="48312D96" w14:textId="6AF11CB1" w:rsidR="0078039E" w:rsidRPr="0078039E" w:rsidRDefault="0078039E" w:rsidP="0078039E">
            <w:pPr>
              <w:rPr>
                <w:lang w:val="es-CO"/>
              </w:rPr>
            </w:pPr>
          </w:p>
          <w:p w14:paraId="17919FFC" w14:textId="68286470" w:rsidR="0078039E" w:rsidRDefault="0078039E" w:rsidP="0078039E">
            <w:pPr>
              <w:rPr>
                <w:lang w:val="es-CO"/>
              </w:rPr>
            </w:pPr>
          </w:p>
          <w:p w14:paraId="1CA980B5" w14:textId="44178621" w:rsidR="0078039E" w:rsidRDefault="0078039E" w:rsidP="0078039E">
            <w:pPr>
              <w:rPr>
                <w:lang w:val="es-CO"/>
              </w:rPr>
            </w:pPr>
          </w:p>
          <w:p w14:paraId="2DBB6810" w14:textId="76990B63" w:rsidR="0078039E" w:rsidRDefault="0078039E" w:rsidP="0078039E">
            <w:pPr>
              <w:rPr>
                <w:lang w:val="es-CO"/>
              </w:rPr>
            </w:pPr>
          </w:p>
          <w:p w14:paraId="0993EC28" w14:textId="2A5DCDE9" w:rsidR="0078039E" w:rsidRPr="0078039E" w:rsidRDefault="0078039E" w:rsidP="0078039E">
            <w:pPr>
              <w:rPr>
                <w:lang w:val="es-CO"/>
              </w:rPr>
            </w:pPr>
          </w:p>
          <w:p w14:paraId="220CA971" w14:textId="7A468FED" w:rsidR="0099386E" w:rsidRDefault="0099386E" w:rsidP="00387318">
            <w:pPr>
              <w:pStyle w:val="Prrafodelista"/>
              <w:ind w:left="1440"/>
              <w:rPr>
                <w:lang w:val="es-CO"/>
              </w:rPr>
            </w:pPr>
          </w:p>
          <w:p w14:paraId="5A060A8E" w14:textId="77777777" w:rsidR="00707AA0" w:rsidRPr="0099386E" w:rsidRDefault="00707AA0" w:rsidP="00387318">
            <w:pPr>
              <w:pStyle w:val="Prrafodelista"/>
              <w:ind w:left="1440"/>
              <w:rPr>
                <w:lang w:val="es-CO"/>
              </w:rPr>
            </w:pPr>
          </w:p>
          <w:p w14:paraId="76E29B16" w14:textId="0E4FEC4D" w:rsidR="0099386E" w:rsidRPr="0099386E" w:rsidRDefault="0099386E" w:rsidP="003A58FF">
            <w:pPr>
              <w:pStyle w:val="Prrafodelista"/>
              <w:ind w:left="1440"/>
              <w:rPr>
                <w:lang w:val="en-US"/>
              </w:rPr>
            </w:pPr>
          </w:p>
          <w:p w14:paraId="4173CF4C" w14:textId="54110820" w:rsidR="0078039E" w:rsidRPr="00707AA0" w:rsidRDefault="00707AA0" w:rsidP="0078039E">
            <w:pPr>
              <w:pStyle w:val="Prrafodelista"/>
              <w:numPr>
                <w:ilvl w:val="1"/>
                <w:numId w:val="47"/>
              </w:num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2530685D" wp14:editId="48FB138C">
                  <wp:simplePos x="0" y="0"/>
                  <wp:positionH relativeFrom="column">
                    <wp:posOffset>398780</wp:posOffset>
                  </wp:positionH>
                  <wp:positionV relativeFrom="paragraph">
                    <wp:posOffset>207645</wp:posOffset>
                  </wp:positionV>
                  <wp:extent cx="5391150" cy="2791276"/>
                  <wp:effectExtent l="0" t="0" r="0" b="9525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5" t="32091" r="11703" b="21109"/>
                          <a:stretch/>
                        </pic:blipFill>
                        <pic:spPr bwMode="auto">
                          <a:xfrm>
                            <a:off x="0" y="0"/>
                            <a:ext cx="5391150" cy="279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039E" w:rsidRPr="0078039E">
              <w:rPr>
                <w:lang w:val="en-AU"/>
              </w:rPr>
              <w:t>E</w:t>
            </w:r>
            <w:r w:rsidR="0099386E" w:rsidRPr="0078039E">
              <w:rPr>
                <w:lang w:val="en-AU"/>
              </w:rPr>
              <w:t xml:space="preserve">ditor de </w:t>
            </w:r>
            <w:proofErr w:type="spellStart"/>
            <w:r w:rsidR="0099386E" w:rsidRPr="0078039E">
              <w:rPr>
                <w:lang w:val="en-AU"/>
              </w:rPr>
              <w:t>jupyter</w:t>
            </w:r>
            <w:proofErr w:type="spellEnd"/>
            <w:r w:rsidR="0099386E" w:rsidRPr="0078039E">
              <w:rPr>
                <w:lang w:val="en-AU"/>
              </w:rPr>
              <w:t xml:space="preserve"> (</w:t>
            </w:r>
            <w:proofErr w:type="spellStart"/>
            <w:r w:rsidR="0099386E" w:rsidRPr="0078039E">
              <w:rPr>
                <w:lang w:val="en-AU"/>
              </w:rPr>
              <w:t>Jupyter</w:t>
            </w:r>
            <w:proofErr w:type="spellEnd"/>
            <w:r w:rsidR="0099386E" w:rsidRPr="0078039E">
              <w:rPr>
                <w:lang w:val="en-AU"/>
              </w:rPr>
              <w:t xml:space="preserve"> notebook)</w:t>
            </w:r>
          </w:p>
          <w:p w14:paraId="0D058A85" w14:textId="7947D706" w:rsidR="00707AA0" w:rsidRDefault="00707AA0" w:rsidP="00707AA0">
            <w:pPr>
              <w:rPr>
                <w:lang w:val="en-US"/>
              </w:rPr>
            </w:pPr>
          </w:p>
          <w:p w14:paraId="630F9BE1" w14:textId="21D04E68" w:rsidR="00707AA0" w:rsidRDefault="00707AA0" w:rsidP="00707AA0">
            <w:pPr>
              <w:rPr>
                <w:lang w:val="en-US"/>
              </w:rPr>
            </w:pPr>
          </w:p>
          <w:p w14:paraId="68DC0178" w14:textId="2F3894BB" w:rsidR="00707AA0" w:rsidRDefault="00707AA0" w:rsidP="00707AA0">
            <w:pPr>
              <w:rPr>
                <w:lang w:val="en-US"/>
              </w:rPr>
            </w:pPr>
          </w:p>
          <w:p w14:paraId="5B3146A9" w14:textId="3CE8DC52" w:rsidR="00707AA0" w:rsidRDefault="00707AA0" w:rsidP="00707AA0">
            <w:pPr>
              <w:rPr>
                <w:lang w:val="en-US"/>
              </w:rPr>
            </w:pPr>
          </w:p>
          <w:p w14:paraId="0C70BB15" w14:textId="586E53DE" w:rsidR="00707AA0" w:rsidRDefault="00707AA0" w:rsidP="00707AA0">
            <w:pPr>
              <w:rPr>
                <w:lang w:val="en-US"/>
              </w:rPr>
            </w:pPr>
          </w:p>
          <w:p w14:paraId="5BC5C781" w14:textId="77777777" w:rsidR="00707AA0" w:rsidRPr="00707AA0" w:rsidRDefault="00707AA0" w:rsidP="00707AA0">
            <w:pPr>
              <w:rPr>
                <w:lang w:val="en-US"/>
              </w:rPr>
            </w:pPr>
          </w:p>
          <w:p w14:paraId="4ADB1AF0" w14:textId="761A81A5" w:rsidR="0078039E" w:rsidRDefault="0078039E" w:rsidP="0078039E">
            <w:pPr>
              <w:rPr>
                <w:lang w:val="en-US"/>
              </w:rPr>
            </w:pPr>
          </w:p>
          <w:p w14:paraId="52A53FBB" w14:textId="20FBD294" w:rsidR="0078039E" w:rsidRDefault="0078039E" w:rsidP="0078039E">
            <w:pPr>
              <w:rPr>
                <w:lang w:val="en-US"/>
              </w:rPr>
            </w:pPr>
          </w:p>
          <w:p w14:paraId="288ABAE8" w14:textId="5776EFF1" w:rsidR="0078039E" w:rsidRDefault="0078039E" w:rsidP="0078039E">
            <w:pPr>
              <w:rPr>
                <w:lang w:val="en-US"/>
              </w:rPr>
            </w:pPr>
          </w:p>
          <w:p w14:paraId="6D31252E" w14:textId="6064297C" w:rsidR="0078039E" w:rsidRDefault="0078039E" w:rsidP="0078039E">
            <w:pPr>
              <w:rPr>
                <w:lang w:val="en-US"/>
              </w:rPr>
            </w:pPr>
          </w:p>
          <w:p w14:paraId="116C39D1" w14:textId="267D9A55" w:rsidR="0078039E" w:rsidRDefault="0078039E" w:rsidP="0078039E">
            <w:pPr>
              <w:rPr>
                <w:lang w:val="en-US"/>
              </w:rPr>
            </w:pPr>
          </w:p>
          <w:p w14:paraId="21C2A69B" w14:textId="534B472C" w:rsidR="0078039E" w:rsidRDefault="0078039E" w:rsidP="0078039E">
            <w:pPr>
              <w:rPr>
                <w:lang w:val="en-US"/>
              </w:rPr>
            </w:pPr>
          </w:p>
          <w:p w14:paraId="6329B434" w14:textId="77777777" w:rsidR="00707AA0" w:rsidRDefault="00707AA0" w:rsidP="0078039E">
            <w:pPr>
              <w:rPr>
                <w:lang w:val="en-US"/>
              </w:rPr>
            </w:pPr>
          </w:p>
          <w:p w14:paraId="52772E62" w14:textId="77777777" w:rsidR="00707AA0" w:rsidRDefault="00707AA0" w:rsidP="0078039E">
            <w:pPr>
              <w:rPr>
                <w:lang w:val="en-US"/>
              </w:rPr>
            </w:pPr>
          </w:p>
          <w:p w14:paraId="413B5073" w14:textId="77777777" w:rsidR="00707AA0" w:rsidRDefault="00707AA0" w:rsidP="0078039E">
            <w:pPr>
              <w:rPr>
                <w:lang w:val="en-US"/>
              </w:rPr>
            </w:pPr>
          </w:p>
          <w:p w14:paraId="1B8A265E" w14:textId="77777777" w:rsidR="00707AA0" w:rsidRDefault="00707AA0" w:rsidP="0078039E">
            <w:pPr>
              <w:rPr>
                <w:lang w:val="en-US"/>
              </w:rPr>
            </w:pPr>
          </w:p>
          <w:p w14:paraId="1DEEAEC8" w14:textId="77777777" w:rsidR="00707AA0" w:rsidRDefault="00707AA0" w:rsidP="0078039E">
            <w:pPr>
              <w:rPr>
                <w:lang w:val="en-US"/>
              </w:rPr>
            </w:pPr>
          </w:p>
          <w:p w14:paraId="4F8B5029" w14:textId="674184A6" w:rsidR="0099386E" w:rsidRDefault="0099386E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 xml:space="preserve">Después de esto instalamos </w:t>
            </w:r>
            <w:proofErr w:type="spellStart"/>
            <w:r w:rsidRPr="0099386E">
              <w:rPr>
                <w:lang w:val="es-CO"/>
              </w:rPr>
              <w:t>opencv</w:t>
            </w:r>
            <w:proofErr w:type="spellEnd"/>
            <w:r w:rsidRPr="0099386E">
              <w:rPr>
                <w:lang w:val="es-CO"/>
              </w:rPr>
              <w:t xml:space="preserve"> (</w:t>
            </w:r>
            <w:hyperlink r:id="rId15" w:history="1">
              <w:r w:rsidRPr="0099386E">
                <w:rPr>
                  <w:rStyle w:val="Hipervnculo"/>
                  <w:lang w:val="es-CO"/>
                </w:rPr>
                <w:t>https://opencv.org/releases/</w:t>
              </w:r>
            </w:hyperlink>
            <w:r w:rsidRPr="0099386E">
              <w:rPr>
                <w:lang w:val="es-CO"/>
              </w:rPr>
              <w:t>)</w:t>
            </w:r>
          </w:p>
          <w:p w14:paraId="1E7D3637" w14:textId="12E4C87B" w:rsidR="00707AA0" w:rsidRDefault="00707AA0" w:rsidP="00707AA0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 wp14:anchorId="6BA8BBA8" wp14:editId="0BC3A288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177165</wp:posOffset>
                  </wp:positionV>
                  <wp:extent cx="5590920" cy="2826385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01" t="32626" r="25392" b="35550"/>
                          <a:stretch/>
                        </pic:blipFill>
                        <pic:spPr bwMode="auto">
                          <a:xfrm>
                            <a:off x="0" y="0"/>
                            <a:ext cx="5590920" cy="282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79A36F" w14:textId="6EAA35F4" w:rsidR="00707AA0" w:rsidRDefault="00707AA0" w:rsidP="00707AA0">
            <w:pPr>
              <w:rPr>
                <w:lang w:val="es-CO"/>
              </w:rPr>
            </w:pPr>
          </w:p>
          <w:p w14:paraId="6A7F8634" w14:textId="1BF53C7E" w:rsidR="00707AA0" w:rsidRDefault="00707AA0" w:rsidP="00707AA0">
            <w:pPr>
              <w:rPr>
                <w:lang w:val="es-CO"/>
              </w:rPr>
            </w:pPr>
          </w:p>
          <w:p w14:paraId="394C7187" w14:textId="739322CA" w:rsidR="00707AA0" w:rsidRDefault="00707AA0" w:rsidP="00707AA0">
            <w:pPr>
              <w:rPr>
                <w:lang w:val="es-CO"/>
              </w:rPr>
            </w:pPr>
          </w:p>
          <w:p w14:paraId="44AC0C74" w14:textId="48884E40" w:rsidR="00707AA0" w:rsidRDefault="00707AA0" w:rsidP="00707AA0">
            <w:pPr>
              <w:rPr>
                <w:lang w:val="es-CO"/>
              </w:rPr>
            </w:pPr>
          </w:p>
          <w:p w14:paraId="176691C3" w14:textId="77777777" w:rsidR="00707AA0" w:rsidRDefault="00707AA0" w:rsidP="00707AA0">
            <w:pPr>
              <w:rPr>
                <w:lang w:val="es-CO"/>
              </w:rPr>
            </w:pPr>
          </w:p>
          <w:p w14:paraId="54F2B497" w14:textId="0C2DE7A8" w:rsidR="00707AA0" w:rsidRDefault="00707AA0" w:rsidP="00707AA0">
            <w:pPr>
              <w:rPr>
                <w:lang w:val="es-CO"/>
              </w:rPr>
            </w:pPr>
          </w:p>
          <w:p w14:paraId="7E06DB05" w14:textId="2D1C7040" w:rsidR="00707AA0" w:rsidRDefault="00707AA0" w:rsidP="00707AA0">
            <w:pPr>
              <w:rPr>
                <w:lang w:val="es-CO"/>
              </w:rPr>
            </w:pPr>
          </w:p>
          <w:p w14:paraId="680D4AAC" w14:textId="77777777" w:rsidR="00707AA0" w:rsidRDefault="00707AA0" w:rsidP="00707AA0">
            <w:pPr>
              <w:rPr>
                <w:lang w:val="es-CO"/>
              </w:rPr>
            </w:pPr>
          </w:p>
          <w:p w14:paraId="60F68C10" w14:textId="77777777" w:rsidR="00707AA0" w:rsidRDefault="00707AA0" w:rsidP="00707AA0">
            <w:pPr>
              <w:rPr>
                <w:lang w:val="es-CO"/>
              </w:rPr>
            </w:pPr>
          </w:p>
          <w:p w14:paraId="6D682B02" w14:textId="77777777" w:rsidR="00707AA0" w:rsidRDefault="00707AA0" w:rsidP="00707AA0">
            <w:pPr>
              <w:rPr>
                <w:lang w:val="es-CO"/>
              </w:rPr>
            </w:pPr>
          </w:p>
          <w:p w14:paraId="5046ECD4" w14:textId="71AEE599" w:rsidR="00707AA0" w:rsidRDefault="00707AA0" w:rsidP="00707AA0">
            <w:pPr>
              <w:rPr>
                <w:lang w:val="es-CO"/>
              </w:rPr>
            </w:pPr>
          </w:p>
          <w:p w14:paraId="4ABE16A2" w14:textId="77777777" w:rsidR="00707AA0" w:rsidRDefault="00707AA0" w:rsidP="00707AA0">
            <w:pPr>
              <w:rPr>
                <w:lang w:val="es-CO"/>
              </w:rPr>
            </w:pPr>
          </w:p>
          <w:p w14:paraId="79772296" w14:textId="77777777" w:rsidR="00707AA0" w:rsidRPr="00707AA0" w:rsidRDefault="00707AA0" w:rsidP="00707AA0">
            <w:pPr>
              <w:rPr>
                <w:lang w:val="es-CO"/>
              </w:rPr>
            </w:pPr>
          </w:p>
          <w:p w14:paraId="267DFD74" w14:textId="77777777" w:rsidR="006C7824" w:rsidRDefault="006C7824" w:rsidP="006C7824">
            <w:pPr>
              <w:pStyle w:val="Prrafodelista"/>
              <w:ind w:left="1440"/>
              <w:rPr>
                <w:lang w:val="es-CO"/>
              </w:rPr>
            </w:pPr>
          </w:p>
          <w:p w14:paraId="5B7CC6D4" w14:textId="2041FC6A" w:rsidR="00707AA0" w:rsidRDefault="00707AA0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>
              <w:rPr>
                <w:lang w:val="es-CO"/>
              </w:rPr>
              <w:t xml:space="preserve">Ingresamos a </w:t>
            </w:r>
            <w:proofErr w:type="spellStart"/>
            <w:r>
              <w:rPr>
                <w:lang w:val="es-CO"/>
              </w:rPr>
              <w:t>Jupyter</w:t>
            </w:r>
            <w:proofErr w:type="spellEnd"/>
            <w:r>
              <w:rPr>
                <w:lang w:val="es-CO"/>
              </w:rPr>
              <w:t>.</w:t>
            </w:r>
          </w:p>
          <w:p w14:paraId="445B7CC1" w14:textId="505BD35A" w:rsidR="0078039E" w:rsidRDefault="006C7824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2336" behindDoc="0" locked="0" layoutInCell="1" allowOverlap="1" wp14:anchorId="0581EFB8" wp14:editId="1AC8DAC8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209550</wp:posOffset>
                  </wp:positionV>
                  <wp:extent cx="6120139" cy="1685925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77" b="60955"/>
                          <a:stretch/>
                        </pic:blipFill>
                        <pic:spPr bwMode="auto">
                          <a:xfrm>
                            <a:off x="0" y="0"/>
                            <a:ext cx="6120139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09E652" w14:textId="5C2D4924" w:rsidR="0078039E" w:rsidRDefault="0078039E" w:rsidP="0078039E">
            <w:pPr>
              <w:rPr>
                <w:lang w:val="es-CO"/>
              </w:rPr>
            </w:pPr>
          </w:p>
          <w:p w14:paraId="57D5B6B9" w14:textId="316784F1" w:rsidR="0078039E" w:rsidRDefault="0078039E" w:rsidP="0078039E">
            <w:pPr>
              <w:rPr>
                <w:lang w:val="es-CO"/>
              </w:rPr>
            </w:pPr>
          </w:p>
          <w:p w14:paraId="3CCFB65E" w14:textId="24C3ED3B" w:rsidR="0078039E" w:rsidRDefault="0078039E" w:rsidP="0078039E">
            <w:pPr>
              <w:rPr>
                <w:lang w:val="es-CO"/>
              </w:rPr>
            </w:pPr>
          </w:p>
          <w:p w14:paraId="079401DA" w14:textId="40A021D9" w:rsidR="0078039E" w:rsidRDefault="0078039E" w:rsidP="0078039E">
            <w:pPr>
              <w:rPr>
                <w:lang w:val="es-CO"/>
              </w:rPr>
            </w:pPr>
          </w:p>
          <w:p w14:paraId="5417C988" w14:textId="55828C78" w:rsidR="0078039E" w:rsidRDefault="0078039E" w:rsidP="0078039E">
            <w:pPr>
              <w:rPr>
                <w:lang w:val="es-CO"/>
              </w:rPr>
            </w:pPr>
          </w:p>
          <w:p w14:paraId="2F9B4F3B" w14:textId="4A1B73B8" w:rsidR="0078039E" w:rsidRDefault="0078039E" w:rsidP="0078039E">
            <w:pPr>
              <w:rPr>
                <w:lang w:val="es-CO"/>
              </w:rPr>
            </w:pPr>
          </w:p>
          <w:p w14:paraId="262C3B79" w14:textId="69555889" w:rsidR="0078039E" w:rsidRDefault="0078039E" w:rsidP="0078039E">
            <w:pPr>
              <w:rPr>
                <w:lang w:val="es-CO"/>
              </w:rPr>
            </w:pPr>
          </w:p>
          <w:p w14:paraId="09F25D76" w14:textId="77777777" w:rsidR="0078039E" w:rsidRDefault="0078039E" w:rsidP="0078039E">
            <w:pPr>
              <w:rPr>
                <w:lang w:val="es-CO"/>
              </w:rPr>
            </w:pPr>
          </w:p>
          <w:p w14:paraId="31F83CCD" w14:textId="4A1D1D54" w:rsidR="0078039E" w:rsidRDefault="0078039E" w:rsidP="0078039E">
            <w:pPr>
              <w:rPr>
                <w:lang w:val="es-CO"/>
              </w:rPr>
            </w:pPr>
          </w:p>
          <w:p w14:paraId="04C927CF" w14:textId="77777777" w:rsidR="00A453A7" w:rsidRDefault="00A453A7" w:rsidP="00C16D0A">
            <w:pPr>
              <w:rPr>
                <w:rFonts w:eastAsiaTheme="minorHAnsi" w:cs="Calibri"/>
                <w:lang w:val="es-CO"/>
              </w:rPr>
            </w:pPr>
          </w:p>
          <w:p w14:paraId="26455A95" w14:textId="5522DE4B" w:rsidR="006C7824" w:rsidRPr="00C94A42" w:rsidRDefault="006C7824" w:rsidP="00C16D0A">
            <w:pPr>
              <w:rPr>
                <w:rFonts w:eastAsiaTheme="minorHAnsi" w:cs="Calibri"/>
                <w:lang w:val="es-CO"/>
              </w:rPr>
            </w:pPr>
          </w:p>
        </w:tc>
      </w:tr>
      <w:tr w:rsidR="004E30D0" w:rsidRPr="00C94A42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C94A42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3B93E6ED" w14:textId="3D2AD72D" w:rsidR="00FD4CDD" w:rsidRPr="007E3B97" w:rsidRDefault="00FD4CDD" w:rsidP="006C7824">
            <w:pPr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Github</w:t>
            </w:r>
            <w:proofErr w:type="spellEnd"/>
            <w:r w:rsidR="001072FC">
              <w:rPr>
                <w:rFonts w:cs="Calibri"/>
              </w:rPr>
              <w:t xml:space="preserve"> del trabajo</w:t>
            </w:r>
            <w:r>
              <w:rPr>
                <w:rFonts w:cs="Calibri"/>
              </w:rPr>
              <w:t xml:space="preserve"> (</w:t>
            </w:r>
            <w:hyperlink r:id="rId18" w:history="1">
              <w:r w:rsidR="001072FC" w:rsidRPr="00711336">
                <w:rPr>
                  <w:rStyle w:val="Hipervnculo"/>
                </w:rPr>
                <w:t>https://github.com/DuvanneR/Taller1Jupyter</w:t>
              </w:r>
            </w:hyperlink>
            <w:bookmarkStart w:id="0" w:name="_GoBack"/>
            <w:bookmarkEnd w:id="0"/>
            <w:r>
              <w:rPr>
                <w:rFonts w:cs="Calibri"/>
              </w:rPr>
              <w:t>)</w:t>
            </w:r>
          </w:p>
        </w:tc>
      </w:tr>
    </w:tbl>
    <w:p w14:paraId="3CE85791" w14:textId="77777777" w:rsidR="00E52F57" w:rsidRPr="007E3B97" w:rsidRDefault="00E52F57" w:rsidP="006C78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19"/>
      <w:footerReference w:type="default" r:id="rId20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51B440" w14:textId="77777777" w:rsidR="00D533C7" w:rsidRDefault="00D533C7" w:rsidP="00F13C64">
      <w:r>
        <w:separator/>
      </w:r>
    </w:p>
  </w:endnote>
  <w:endnote w:type="continuationSeparator" w:id="0">
    <w:p w14:paraId="089263DE" w14:textId="77777777" w:rsidR="00D533C7" w:rsidRDefault="00D533C7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16A9" w14:textId="2ADF2E7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1072FC" w:rsidRPr="001072FC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1072FC">
      <w:rPr>
        <w:rFonts w:eastAsiaTheme="majorEastAsia" w:cs="Tahoma"/>
        <w:noProof/>
        <w:szCs w:val="20"/>
      </w:rPr>
      <w:t>3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8AC0FC" w14:textId="77777777" w:rsidR="00D533C7" w:rsidRDefault="00D533C7" w:rsidP="00F13C64">
      <w:r>
        <w:separator/>
      </w:r>
    </w:p>
  </w:footnote>
  <w:footnote w:type="continuationSeparator" w:id="0">
    <w:p w14:paraId="38B490B6" w14:textId="77777777" w:rsidR="00D533C7" w:rsidRDefault="00D533C7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eastAsia="es-E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>
    <w:nsid w:val="22106AA9"/>
    <w:multiLevelType w:val="hybridMultilevel"/>
    <w:tmpl w:val="5A54B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FEA595C"/>
    <w:multiLevelType w:val="hybridMultilevel"/>
    <w:tmpl w:val="BC127136"/>
    <w:lvl w:ilvl="0" w:tplc="8F320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5AD4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AA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4EE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E8E5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04B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1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642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6E4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14"/>
  </w:num>
  <w:num w:numId="4">
    <w:abstractNumId w:val="44"/>
  </w:num>
  <w:num w:numId="5">
    <w:abstractNumId w:val="37"/>
  </w:num>
  <w:num w:numId="6">
    <w:abstractNumId w:val="9"/>
  </w:num>
  <w:num w:numId="7">
    <w:abstractNumId w:val="22"/>
  </w:num>
  <w:num w:numId="8">
    <w:abstractNumId w:val="36"/>
  </w:num>
  <w:num w:numId="9">
    <w:abstractNumId w:val="21"/>
  </w:num>
  <w:num w:numId="10">
    <w:abstractNumId w:val="43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4"/>
  </w:num>
  <w:num w:numId="16">
    <w:abstractNumId w:val="17"/>
  </w:num>
  <w:num w:numId="17">
    <w:abstractNumId w:val="6"/>
  </w:num>
  <w:num w:numId="18">
    <w:abstractNumId w:val="31"/>
  </w:num>
  <w:num w:numId="19">
    <w:abstractNumId w:val="41"/>
  </w:num>
  <w:num w:numId="20">
    <w:abstractNumId w:val="30"/>
  </w:num>
  <w:num w:numId="21">
    <w:abstractNumId w:val="42"/>
  </w:num>
  <w:num w:numId="22">
    <w:abstractNumId w:val="38"/>
  </w:num>
  <w:num w:numId="23">
    <w:abstractNumId w:val="11"/>
  </w:num>
  <w:num w:numId="24">
    <w:abstractNumId w:val="15"/>
  </w:num>
  <w:num w:numId="25">
    <w:abstractNumId w:val="46"/>
  </w:num>
  <w:num w:numId="26">
    <w:abstractNumId w:val="7"/>
  </w:num>
  <w:num w:numId="27">
    <w:abstractNumId w:val="29"/>
  </w:num>
  <w:num w:numId="28">
    <w:abstractNumId w:val="13"/>
  </w:num>
  <w:num w:numId="29">
    <w:abstractNumId w:val="18"/>
  </w:num>
  <w:num w:numId="30">
    <w:abstractNumId w:val="33"/>
  </w:num>
  <w:num w:numId="31">
    <w:abstractNumId w:val="19"/>
  </w:num>
  <w:num w:numId="32">
    <w:abstractNumId w:val="20"/>
  </w:num>
  <w:num w:numId="33">
    <w:abstractNumId w:val="23"/>
  </w:num>
  <w:num w:numId="34">
    <w:abstractNumId w:val="8"/>
  </w:num>
  <w:num w:numId="35">
    <w:abstractNumId w:val="45"/>
  </w:num>
  <w:num w:numId="36">
    <w:abstractNumId w:val="47"/>
  </w:num>
  <w:num w:numId="37">
    <w:abstractNumId w:val="25"/>
  </w:num>
  <w:num w:numId="38">
    <w:abstractNumId w:val="32"/>
  </w:num>
  <w:num w:numId="39">
    <w:abstractNumId w:val="28"/>
  </w:num>
  <w:num w:numId="40">
    <w:abstractNumId w:val="12"/>
  </w:num>
  <w:num w:numId="41">
    <w:abstractNumId w:val="26"/>
  </w:num>
  <w:num w:numId="42">
    <w:abstractNumId w:val="5"/>
  </w:num>
  <w:num w:numId="43">
    <w:abstractNumId w:val="24"/>
  </w:num>
  <w:num w:numId="44">
    <w:abstractNumId w:val="27"/>
  </w:num>
  <w:num w:numId="45">
    <w:abstractNumId w:val="10"/>
  </w:num>
  <w:num w:numId="46">
    <w:abstractNumId w:val="40"/>
  </w:num>
  <w:num w:numId="47">
    <w:abstractNumId w:val="39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96"/>
    <w:rsid w:val="0000178A"/>
    <w:rsid w:val="00006663"/>
    <w:rsid w:val="000171F4"/>
    <w:rsid w:val="000172E3"/>
    <w:rsid w:val="00023052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770E8"/>
    <w:rsid w:val="00082058"/>
    <w:rsid w:val="00090830"/>
    <w:rsid w:val="00090B8B"/>
    <w:rsid w:val="00094E4C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E6F42"/>
    <w:rsid w:val="000E7510"/>
    <w:rsid w:val="000F1287"/>
    <w:rsid w:val="00100672"/>
    <w:rsid w:val="001008BF"/>
    <w:rsid w:val="001072FC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C52D1"/>
    <w:rsid w:val="001D3681"/>
    <w:rsid w:val="001D3BC9"/>
    <w:rsid w:val="001D5CDE"/>
    <w:rsid w:val="001D79B3"/>
    <w:rsid w:val="001E06B4"/>
    <w:rsid w:val="001E3631"/>
    <w:rsid w:val="001F4E2F"/>
    <w:rsid w:val="0021557A"/>
    <w:rsid w:val="002205B4"/>
    <w:rsid w:val="00222975"/>
    <w:rsid w:val="00223151"/>
    <w:rsid w:val="00230B69"/>
    <w:rsid w:val="00233043"/>
    <w:rsid w:val="002344E4"/>
    <w:rsid w:val="00235EF5"/>
    <w:rsid w:val="002432E6"/>
    <w:rsid w:val="002433D4"/>
    <w:rsid w:val="002440C8"/>
    <w:rsid w:val="0024496A"/>
    <w:rsid w:val="00245813"/>
    <w:rsid w:val="00246CD8"/>
    <w:rsid w:val="002477BC"/>
    <w:rsid w:val="002500F0"/>
    <w:rsid w:val="00257CD0"/>
    <w:rsid w:val="0026508B"/>
    <w:rsid w:val="00265901"/>
    <w:rsid w:val="00273925"/>
    <w:rsid w:val="00274733"/>
    <w:rsid w:val="00275512"/>
    <w:rsid w:val="00283DA5"/>
    <w:rsid w:val="00291683"/>
    <w:rsid w:val="002A0BA5"/>
    <w:rsid w:val="002A5B02"/>
    <w:rsid w:val="002A5D27"/>
    <w:rsid w:val="002B5592"/>
    <w:rsid w:val="002C03D0"/>
    <w:rsid w:val="002C49A9"/>
    <w:rsid w:val="002D6FA0"/>
    <w:rsid w:val="002E0004"/>
    <w:rsid w:val="002E62F2"/>
    <w:rsid w:val="003073EC"/>
    <w:rsid w:val="00315932"/>
    <w:rsid w:val="00322E73"/>
    <w:rsid w:val="00332BD3"/>
    <w:rsid w:val="00334893"/>
    <w:rsid w:val="00337524"/>
    <w:rsid w:val="00345F59"/>
    <w:rsid w:val="00346586"/>
    <w:rsid w:val="003543C1"/>
    <w:rsid w:val="00356319"/>
    <w:rsid w:val="00367925"/>
    <w:rsid w:val="00381263"/>
    <w:rsid w:val="00387318"/>
    <w:rsid w:val="00391B70"/>
    <w:rsid w:val="00391E98"/>
    <w:rsid w:val="003A3A4E"/>
    <w:rsid w:val="003A569A"/>
    <w:rsid w:val="003A58FF"/>
    <w:rsid w:val="003B0DAA"/>
    <w:rsid w:val="003B1D2B"/>
    <w:rsid w:val="003B77D0"/>
    <w:rsid w:val="003C118A"/>
    <w:rsid w:val="003D7638"/>
    <w:rsid w:val="003F139C"/>
    <w:rsid w:val="003F4F8C"/>
    <w:rsid w:val="003F5D0B"/>
    <w:rsid w:val="00416343"/>
    <w:rsid w:val="00417B13"/>
    <w:rsid w:val="0042589D"/>
    <w:rsid w:val="0043378A"/>
    <w:rsid w:val="0043716B"/>
    <w:rsid w:val="00443047"/>
    <w:rsid w:val="00445318"/>
    <w:rsid w:val="00452241"/>
    <w:rsid w:val="004611CE"/>
    <w:rsid w:val="0046607B"/>
    <w:rsid w:val="00477B8A"/>
    <w:rsid w:val="00481A5B"/>
    <w:rsid w:val="00491876"/>
    <w:rsid w:val="004925A3"/>
    <w:rsid w:val="00492A21"/>
    <w:rsid w:val="0049567B"/>
    <w:rsid w:val="004973F6"/>
    <w:rsid w:val="00497952"/>
    <w:rsid w:val="004A051B"/>
    <w:rsid w:val="004A4258"/>
    <w:rsid w:val="004A4A75"/>
    <w:rsid w:val="004B3D79"/>
    <w:rsid w:val="004B7AA7"/>
    <w:rsid w:val="004C21EE"/>
    <w:rsid w:val="004C2890"/>
    <w:rsid w:val="004D32FE"/>
    <w:rsid w:val="004D3EC1"/>
    <w:rsid w:val="004E073C"/>
    <w:rsid w:val="004E30D0"/>
    <w:rsid w:val="004E4062"/>
    <w:rsid w:val="004F1B01"/>
    <w:rsid w:val="004F4991"/>
    <w:rsid w:val="004F4A94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87674"/>
    <w:rsid w:val="005958DC"/>
    <w:rsid w:val="005972AE"/>
    <w:rsid w:val="005A10AA"/>
    <w:rsid w:val="005A7519"/>
    <w:rsid w:val="005B0EA4"/>
    <w:rsid w:val="005B3114"/>
    <w:rsid w:val="005C30E0"/>
    <w:rsid w:val="005D3099"/>
    <w:rsid w:val="005D4495"/>
    <w:rsid w:val="005E4391"/>
    <w:rsid w:val="005F4A03"/>
    <w:rsid w:val="00601B60"/>
    <w:rsid w:val="006044E9"/>
    <w:rsid w:val="00607342"/>
    <w:rsid w:val="0062083E"/>
    <w:rsid w:val="00625140"/>
    <w:rsid w:val="006252F2"/>
    <w:rsid w:val="0063045F"/>
    <w:rsid w:val="00641710"/>
    <w:rsid w:val="00644A83"/>
    <w:rsid w:val="00645713"/>
    <w:rsid w:val="00647857"/>
    <w:rsid w:val="00650B6C"/>
    <w:rsid w:val="00651C84"/>
    <w:rsid w:val="006523DC"/>
    <w:rsid w:val="00655952"/>
    <w:rsid w:val="0066040A"/>
    <w:rsid w:val="006650AD"/>
    <w:rsid w:val="006652CB"/>
    <w:rsid w:val="00670E1A"/>
    <w:rsid w:val="00671C75"/>
    <w:rsid w:val="00673489"/>
    <w:rsid w:val="00677416"/>
    <w:rsid w:val="00682A20"/>
    <w:rsid w:val="0068461F"/>
    <w:rsid w:val="00697221"/>
    <w:rsid w:val="00697CDF"/>
    <w:rsid w:val="006A387A"/>
    <w:rsid w:val="006A42B2"/>
    <w:rsid w:val="006A7B40"/>
    <w:rsid w:val="006B50B7"/>
    <w:rsid w:val="006B5869"/>
    <w:rsid w:val="006C7824"/>
    <w:rsid w:val="006D2E4D"/>
    <w:rsid w:val="006D700A"/>
    <w:rsid w:val="006E77ED"/>
    <w:rsid w:val="006E7EB1"/>
    <w:rsid w:val="007015A9"/>
    <w:rsid w:val="00702A85"/>
    <w:rsid w:val="00703B4F"/>
    <w:rsid w:val="00704E9D"/>
    <w:rsid w:val="007078D8"/>
    <w:rsid w:val="00707AA0"/>
    <w:rsid w:val="00712052"/>
    <w:rsid w:val="00712AE1"/>
    <w:rsid w:val="007144B5"/>
    <w:rsid w:val="00714716"/>
    <w:rsid w:val="00722A6C"/>
    <w:rsid w:val="007347A0"/>
    <w:rsid w:val="00734F16"/>
    <w:rsid w:val="0073645E"/>
    <w:rsid w:val="00755D00"/>
    <w:rsid w:val="00757CA5"/>
    <w:rsid w:val="00762EAC"/>
    <w:rsid w:val="00764A45"/>
    <w:rsid w:val="00766A04"/>
    <w:rsid w:val="00771580"/>
    <w:rsid w:val="00773696"/>
    <w:rsid w:val="007741AD"/>
    <w:rsid w:val="007751FE"/>
    <w:rsid w:val="0078039E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C4ED1"/>
    <w:rsid w:val="007D38B3"/>
    <w:rsid w:val="007D3C63"/>
    <w:rsid w:val="007D4A53"/>
    <w:rsid w:val="007E2C09"/>
    <w:rsid w:val="007E3B97"/>
    <w:rsid w:val="007E4D5E"/>
    <w:rsid w:val="007E5E39"/>
    <w:rsid w:val="007E6E9D"/>
    <w:rsid w:val="007F01F2"/>
    <w:rsid w:val="007F248F"/>
    <w:rsid w:val="00802FA5"/>
    <w:rsid w:val="00804D1C"/>
    <w:rsid w:val="00805530"/>
    <w:rsid w:val="0080700C"/>
    <w:rsid w:val="00807C7A"/>
    <w:rsid w:val="00813AC7"/>
    <w:rsid w:val="00815F3A"/>
    <w:rsid w:val="00817290"/>
    <w:rsid w:val="008209FE"/>
    <w:rsid w:val="008252A6"/>
    <w:rsid w:val="0082616E"/>
    <w:rsid w:val="008434C0"/>
    <w:rsid w:val="00845085"/>
    <w:rsid w:val="00845DAD"/>
    <w:rsid w:val="008462AE"/>
    <w:rsid w:val="00857CB6"/>
    <w:rsid w:val="00861144"/>
    <w:rsid w:val="008614A8"/>
    <w:rsid w:val="00865C76"/>
    <w:rsid w:val="00871356"/>
    <w:rsid w:val="008715B5"/>
    <w:rsid w:val="0087313D"/>
    <w:rsid w:val="00874D08"/>
    <w:rsid w:val="00877572"/>
    <w:rsid w:val="0089404D"/>
    <w:rsid w:val="008977AF"/>
    <w:rsid w:val="008A4DE5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386E"/>
    <w:rsid w:val="00997851"/>
    <w:rsid w:val="009A098E"/>
    <w:rsid w:val="009A505F"/>
    <w:rsid w:val="009A7113"/>
    <w:rsid w:val="009B0096"/>
    <w:rsid w:val="009B2280"/>
    <w:rsid w:val="009B56E6"/>
    <w:rsid w:val="009B7CD1"/>
    <w:rsid w:val="009C6D9F"/>
    <w:rsid w:val="009D0D0A"/>
    <w:rsid w:val="009D64A5"/>
    <w:rsid w:val="009D6EA6"/>
    <w:rsid w:val="009E1150"/>
    <w:rsid w:val="009E5C2E"/>
    <w:rsid w:val="00A0003F"/>
    <w:rsid w:val="00A01102"/>
    <w:rsid w:val="00A02100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3A7"/>
    <w:rsid w:val="00A45F10"/>
    <w:rsid w:val="00A4627B"/>
    <w:rsid w:val="00A46B43"/>
    <w:rsid w:val="00A50FD2"/>
    <w:rsid w:val="00A5261A"/>
    <w:rsid w:val="00A5310C"/>
    <w:rsid w:val="00A644FA"/>
    <w:rsid w:val="00A65F83"/>
    <w:rsid w:val="00A7186A"/>
    <w:rsid w:val="00A720A5"/>
    <w:rsid w:val="00A73651"/>
    <w:rsid w:val="00A85050"/>
    <w:rsid w:val="00A85EAD"/>
    <w:rsid w:val="00A86FAD"/>
    <w:rsid w:val="00A935A1"/>
    <w:rsid w:val="00A94A45"/>
    <w:rsid w:val="00A94DB6"/>
    <w:rsid w:val="00A968B9"/>
    <w:rsid w:val="00AA04CE"/>
    <w:rsid w:val="00AB069E"/>
    <w:rsid w:val="00AB26A3"/>
    <w:rsid w:val="00AB4942"/>
    <w:rsid w:val="00AD0992"/>
    <w:rsid w:val="00AD7EC3"/>
    <w:rsid w:val="00AF6F32"/>
    <w:rsid w:val="00B029A7"/>
    <w:rsid w:val="00B03256"/>
    <w:rsid w:val="00B03966"/>
    <w:rsid w:val="00B03A77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4A2A"/>
    <w:rsid w:val="00B75C3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A608E"/>
    <w:rsid w:val="00BB116A"/>
    <w:rsid w:val="00BB1C99"/>
    <w:rsid w:val="00BB34A7"/>
    <w:rsid w:val="00BB557F"/>
    <w:rsid w:val="00BB7E85"/>
    <w:rsid w:val="00BC17A0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063A2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E9E"/>
    <w:rsid w:val="00C55F72"/>
    <w:rsid w:val="00C671B3"/>
    <w:rsid w:val="00C7336A"/>
    <w:rsid w:val="00C74FC5"/>
    <w:rsid w:val="00C76728"/>
    <w:rsid w:val="00C813D5"/>
    <w:rsid w:val="00C94A42"/>
    <w:rsid w:val="00C9747C"/>
    <w:rsid w:val="00CA2243"/>
    <w:rsid w:val="00CA3880"/>
    <w:rsid w:val="00CA3FF4"/>
    <w:rsid w:val="00CA403C"/>
    <w:rsid w:val="00CB0C06"/>
    <w:rsid w:val="00CB413B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383"/>
    <w:rsid w:val="00CE3DC7"/>
    <w:rsid w:val="00CE6320"/>
    <w:rsid w:val="00CF0C34"/>
    <w:rsid w:val="00CF150C"/>
    <w:rsid w:val="00CF2726"/>
    <w:rsid w:val="00D055A8"/>
    <w:rsid w:val="00D065B3"/>
    <w:rsid w:val="00D10C13"/>
    <w:rsid w:val="00D14F06"/>
    <w:rsid w:val="00D1649A"/>
    <w:rsid w:val="00D244A9"/>
    <w:rsid w:val="00D25E9C"/>
    <w:rsid w:val="00D30A7B"/>
    <w:rsid w:val="00D37B8B"/>
    <w:rsid w:val="00D435E2"/>
    <w:rsid w:val="00D503BE"/>
    <w:rsid w:val="00D50BFE"/>
    <w:rsid w:val="00D5132F"/>
    <w:rsid w:val="00D51C80"/>
    <w:rsid w:val="00D533C7"/>
    <w:rsid w:val="00D55164"/>
    <w:rsid w:val="00D56E9A"/>
    <w:rsid w:val="00D57016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2A5C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35550"/>
    <w:rsid w:val="00E431D3"/>
    <w:rsid w:val="00E45AE9"/>
    <w:rsid w:val="00E5095A"/>
    <w:rsid w:val="00E52F57"/>
    <w:rsid w:val="00E5464C"/>
    <w:rsid w:val="00E5556D"/>
    <w:rsid w:val="00E60054"/>
    <w:rsid w:val="00E62E1E"/>
    <w:rsid w:val="00E66D25"/>
    <w:rsid w:val="00E66EC2"/>
    <w:rsid w:val="00E71237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46C0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0379"/>
    <w:rsid w:val="00F92CED"/>
    <w:rsid w:val="00F94250"/>
    <w:rsid w:val="00F9706A"/>
    <w:rsid w:val="00FA07E6"/>
    <w:rsid w:val="00FA19F3"/>
    <w:rsid w:val="00FA44C0"/>
    <w:rsid w:val="00FA7683"/>
    <w:rsid w:val="00FA7B73"/>
    <w:rsid w:val="00FB08BE"/>
    <w:rsid w:val="00FB5201"/>
    <w:rsid w:val="00FB60CB"/>
    <w:rsid w:val="00FC499D"/>
    <w:rsid w:val="00FC4D3D"/>
    <w:rsid w:val="00FD1456"/>
    <w:rsid w:val="00FD4CDD"/>
    <w:rsid w:val="00FE03E6"/>
    <w:rsid w:val="00FE2CD5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1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Puesto">
    <w:name w:val="Title"/>
    <w:basedOn w:val="Normal"/>
    <w:next w:val="Normal"/>
    <w:link w:val="Puest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11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114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61144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861144"/>
  </w:style>
  <w:style w:type="character" w:customStyle="1" w:styleId="nt">
    <w:name w:val="nt"/>
    <w:basedOn w:val="Fuentedeprrafopredeter"/>
    <w:rsid w:val="004E4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663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864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2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1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8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4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69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545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17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7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397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1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DuvanneR/Taller1Jupyte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pyter.org/instal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pencv.org/releases/" TargetMode="Externa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8EB41D37-873A-4769-B98F-CFC7B8F4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Usuario de Windows</cp:lastModifiedBy>
  <cp:revision>4</cp:revision>
  <cp:lastPrinted>2020-08-18T12:39:00Z</cp:lastPrinted>
  <dcterms:created xsi:type="dcterms:W3CDTF">2020-10-01T02:28:00Z</dcterms:created>
  <dcterms:modified xsi:type="dcterms:W3CDTF">2020-10-01T02:56:00Z</dcterms:modified>
</cp:coreProperties>
</file>